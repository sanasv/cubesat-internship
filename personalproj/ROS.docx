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97D11" w14:textId="77777777" w:rsidR="009330AF" w:rsidRPr="009330AF" w:rsidRDefault="009330AF" w:rsidP="009330AF">
      <w:pPr>
        <w:autoSpaceDE w:val="0"/>
        <w:autoSpaceDN w:val="0"/>
        <w:adjustRightInd w:val="0"/>
        <w:rPr>
          <w:b/>
          <w:bCs/>
        </w:rPr>
      </w:pPr>
      <w:r w:rsidRPr="009330AF">
        <w:rPr>
          <w:b/>
          <w:bCs/>
        </w:rPr>
        <w:t>ROS</w:t>
      </w:r>
    </w:p>
    <w:p w14:paraId="061FDA7C" w14:textId="77777777" w:rsidR="009330AF" w:rsidRPr="009330AF" w:rsidRDefault="009330AF" w:rsidP="009330AF">
      <w:pPr>
        <w:autoSpaceDE w:val="0"/>
        <w:autoSpaceDN w:val="0"/>
        <w:adjustRightInd w:val="0"/>
      </w:pPr>
    </w:p>
    <w:p w14:paraId="0F0D6A57" w14:textId="77777777" w:rsidR="009330AF" w:rsidRPr="009330AF" w:rsidRDefault="009330AF" w:rsidP="009330AF">
      <w:pPr>
        <w:autoSpaceDE w:val="0"/>
        <w:autoSpaceDN w:val="0"/>
        <w:adjustRightInd w:val="0"/>
      </w:pPr>
      <w:r w:rsidRPr="009330AF">
        <w:t>source /opt/</w:t>
      </w:r>
      <w:proofErr w:type="spellStart"/>
      <w:r w:rsidRPr="009330AF">
        <w:t>ros</w:t>
      </w:r>
      <w:proofErr w:type="spellEnd"/>
      <w:r w:rsidRPr="009330AF">
        <w:t>/iron/</w:t>
      </w:r>
      <w:proofErr w:type="spellStart"/>
      <w:r w:rsidRPr="009330AF">
        <w:t>setup.bash</w:t>
      </w:r>
      <w:proofErr w:type="spellEnd"/>
    </w:p>
    <w:p w14:paraId="10B5544A" w14:textId="77777777" w:rsidR="009330AF" w:rsidRPr="009330AF" w:rsidRDefault="009330AF" w:rsidP="009330AF">
      <w:pPr>
        <w:autoSpaceDE w:val="0"/>
        <w:autoSpaceDN w:val="0"/>
        <w:adjustRightInd w:val="0"/>
      </w:pPr>
    </w:p>
    <w:p w14:paraId="176F55B4" w14:textId="77777777" w:rsidR="009330AF" w:rsidRPr="009330AF" w:rsidRDefault="009330AF" w:rsidP="009330AF">
      <w:pPr>
        <w:autoSpaceDE w:val="0"/>
        <w:autoSpaceDN w:val="0"/>
        <w:adjustRightInd w:val="0"/>
      </w:pPr>
      <w:r w:rsidRPr="009330AF">
        <w:t>ros2 &lt;command&gt;</w:t>
      </w:r>
    </w:p>
    <w:p w14:paraId="2537A46C" w14:textId="77777777" w:rsidR="009330AF" w:rsidRPr="009330AF" w:rsidRDefault="009330AF" w:rsidP="009330AF">
      <w:pPr>
        <w:autoSpaceDE w:val="0"/>
        <w:autoSpaceDN w:val="0"/>
        <w:adjustRightInd w:val="0"/>
      </w:pPr>
    </w:p>
    <w:p w14:paraId="62AB8864" w14:textId="77777777" w:rsidR="009330AF" w:rsidRPr="00024E27" w:rsidRDefault="009330AF" w:rsidP="009330AF">
      <w:pPr>
        <w:autoSpaceDE w:val="0"/>
        <w:autoSpaceDN w:val="0"/>
        <w:adjustRightInd w:val="0"/>
        <w:rPr>
          <w:b/>
          <w:bCs/>
        </w:rPr>
      </w:pPr>
      <w:r w:rsidRPr="00024E27">
        <w:rPr>
          <w:b/>
          <w:bCs/>
        </w:rPr>
        <w:t xml:space="preserve">Some useful commands: </w:t>
      </w:r>
    </w:p>
    <w:p w14:paraId="699C5744" w14:textId="77777777" w:rsidR="009330AF" w:rsidRDefault="009330AF" w:rsidP="009330AF">
      <w:pPr>
        <w:autoSpaceDE w:val="0"/>
        <w:autoSpaceDN w:val="0"/>
        <w:adjustRightInd w:val="0"/>
      </w:pPr>
    </w:p>
    <w:p w14:paraId="2DCCBDF8" w14:textId="77777777" w:rsidR="009330AF" w:rsidRPr="009330AF" w:rsidRDefault="009330AF" w:rsidP="009330AF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 w:rsidRPr="009330AF">
        <w:t xml:space="preserve">action: </w:t>
      </w:r>
    </w:p>
    <w:p w14:paraId="22A0AD03" w14:textId="77777777" w:rsidR="009330AF" w:rsidRPr="009330AF" w:rsidRDefault="009330AF" w:rsidP="009330AF">
      <w:pPr>
        <w:autoSpaceDE w:val="0"/>
        <w:autoSpaceDN w:val="0"/>
        <w:adjustRightInd w:val="0"/>
      </w:pPr>
      <w:r w:rsidRPr="009330AF">
        <w:t xml:space="preserve">  </w:t>
      </w:r>
    </w:p>
    <w:p w14:paraId="0919FE5F" w14:textId="77777777" w:rsidR="009330AF" w:rsidRPr="009330AF" w:rsidRDefault="009330AF" w:rsidP="009330AF">
      <w:pPr>
        <w:autoSpaceDE w:val="0"/>
        <w:autoSpaceDN w:val="0"/>
        <w:adjustRightInd w:val="0"/>
      </w:pPr>
      <w:r w:rsidRPr="009330AF">
        <w:tab/>
        <w:t>1.1. info: shows info about an action</w:t>
      </w:r>
    </w:p>
    <w:p w14:paraId="4540316B" w14:textId="77777777" w:rsidR="00E20B15" w:rsidRPr="00E20B15" w:rsidRDefault="009330AF" w:rsidP="00E20B15">
      <w:pPr>
        <w:autoSpaceDE w:val="0"/>
        <w:autoSpaceDN w:val="0"/>
        <w:adjustRightInd w:val="0"/>
      </w:pPr>
      <w:proofErr w:type="spellStart"/>
      <w:r w:rsidRPr="009330AF">
        <w:t>Eg</w:t>
      </w:r>
      <w:proofErr w:type="spellEnd"/>
      <w:r w:rsidRPr="009330AF">
        <w:t xml:space="preserve">: </w:t>
      </w:r>
      <w:r w:rsidR="00E20B15" w:rsidRPr="00E20B15">
        <w:t xml:space="preserve">cubesat@cubesat-OptiPlex-7460-AIO:~$ ros2 action info </w:t>
      </w:r>
      <w:proofErr w:type="spellStart"/>
      <w:r w:rsidR="00E20B15" w:rsidRPr="00E20B15">
        <w:t>send_goal</w:t>
      </w:r>
      <w:proofErr w:type="spellEnd"/>
      <w:r w:rsidR="00E20B15" w:rsidRPr="00E20B15">
        <w:br/>
        <w:t xml:space="preserve">Action: </w:t>
      </w:r>
      <w:proofErr w:type="spellStart"/>
      <w:r w:rsidR="00E20B15" w:rsidRPr="00E20B15">
        <w:t>send_goal</w:t>
      </w:r>
      <w:proofErr w:type="spellEnd"/>
      <w:r w:rsidR="00E20B15" w:rsidRPr="00E20B15">
        <w:br/>
        <w:t>Action clients: 0</w:t>
      </w:r>
    </w:p>
    <w:p w14:paraId="4AB4A478" w14:textId="77777777" w:rsidR="009330AF" w:rsidRPr="009330AF" w:rsidRDefault="00E20B15" w:rsidP="009330AF">
      <w:pPr>
        <w:autoSpaceDE w:val="0"/>
        <w:autoSpaceDN w:val="0"/>
        <w:adjustRightInd w:val="0"/>
      </w:pPr>
      <w:r w:rsidRPr="00E20B15">
        <w:t>Action servers: 0</w:t>
      </w:r>
    </w:p>
    <w:p w14:paraId="0F167E31" w14:textId="77777777" w:rsidR="009330AF" w:rsidRPr="009330AF" w:rsidRDefault="009330AF" w:rsidP="009330AF">
      <w:pPr>
        <w:autoSpaceDE w:val="0"/>
        <w:autoSpaceDN w:val="0"/>
        <w:adjustRightInd w:val="0"/>
      </w:pPr>
    </w:p>
    <w:p w14:paraId="6CF3D52C" w14:textId="77777777" w:rsidR="009330AF" w:rsidRPr="009330AF" w:rsidRDefault="009330AF" w:rsidP="009330AF">
      <w:pPr>
        <w:autoSpaceDE w:val="0"/>
        <w:autoSpaceDN w:val="0"/>
        <w:adjustRightInd w:val="0"/>
      </w:pPr>
      <w:r w:rsidRPr="009330AF">
        <w:tab/>
        <w:t>1.2. list: output a list of action names</w:t>
      </w:r>
    </w:p>
    <w:p w14:paraId="6145DBBD" w14:textId="77777777" w:rsidR="009330AF" w:rsidRPr="009330AF" w:rsidRDefault="009330AF" w:rsidP="009330AF">
      <w:pPr>
        <w:autoSpaceDE w:val="0"/>
        <w:autoSpaceDN w:val="0"/>
        <w:adjustRightInd w:val="0"/>
      </w:pPr>
      <w:r w:rsidRPr="009330AF">
        <w:tab/>
        <w:t xml:space="preserve">1.3. </w:t>
      </w:r>
      <w:proofErr w:type="spellStart"/>
      <w:r w:rsidRPr="009330AF">
        <w:t>send_goal</w:t>
      </w:r>
      <w:proofErr w:type="spellEnd"/>
      <w:r w:rsidRPr="009330AF">
        <w:t>: send an action goal</w:t>
      </w:r>
    </w:p>
    <w:p w14:paraId="500BCB15" w14:textId="77777777" w:rsidR="009330AF" w:rsidRDefault="009330AF" w:rsidP="009330AF">
      <w:pPr>
        <w:autoSpaceDE w:val="0"/>
        <w:autoSpaceDN w:val="0"/>
        <w:adjustRightInd w:val="0"/>
      </w:pPr>
    </w:p>
    <w:p w14:paraId="6F7AD445" w14:textId="77777777" w:rsidR="009330AF" w:rsidRPr="009330AF" w:rsidRDefault="009330AF" w:rsidP="009330AF">
      <w:pPr>
        <w:pStyle w:val="ListParagraph"/>
        <w:numPr>
          <w:ilvl w:val="0"/>
          <w:numId w:val="2"/>
        </w:numPr>
        <w:autoSpaceDE w:val="0"/>
        <w:autoSpaceDN w:val="0"/>
        <w:adjustRightInd w:val="0"/>
      </w:pPr>
      <w:r w:rsidRPr="009330AF">
        <w:t>list : shows all the available packages</w:t>
      </w:r>
    </w:p>
    <w:p w14:paraId="562E4DA1" w14:textId="77777777" w:rsidR="009330AF" w:rsidRPr="009330AF" w:rsidRDefault="009330AF" w:rsidP="009330AF">
      <w:pPr>
        <w:autoSpaceDE w:val="0"/>
        <w:autoSpaceDN w:val="0"/>
        <w:adjustRightInd w:val="0"/>
      </w:pPr>
    </w:p>
    <w:p w14:paraId="49650F5A" w14:textId="77777777" w:rsidR="009330AF" w:rsidRPr="009330AF" w:rsidRDefault="009330AF" w:rsidP="009330AF">
      <w:pPr>
        <w:pStyle w:val="ListParagraph"/>
        <w:numPr>
          <w:ilvl w:val="0"/>
          <w:numId w:val="2"/>
        </w:numPr>
        <w:autoSpaceDE w:val="0"/>
        <w:autoSpaceDN w:val="0"/>
        <w:adjustRightInd w:val="0"/>
      </w:pPr>
      <w:r w:rsidRPr="009330AF">
        <w:t>executables [package name] : shows all the available executables</w:t>
      </w:r>
    </w:p>
    <w:p w14:paraId="450ABED2" w14:textId="77777777" w:rsidR="009330AF" w:rsidRPr="009330AF" w:rsidRDefault="009330AF" w:rsidP="009330AF">
      <w:pPr>
        <w:autoSpaceDE w:val="0"/>
        <w:autoSpaceDN w:val="0"/>
        <w:adjustRightInd w:val="0"/>
      </w:pPr>
    </w:p>
    <w:p w14:paraId="484750EF" w14:textId="77777777" w:rsidR="009330AF" w:rsidRPr="009330AF" w:rsidRDefault="009330AF" w:rsidP="009330AF">
      <w:pPr>
        <w:autoSpaceDE w:val="0"/>
        <w:autoSpaceDN w:val="0"/>
        <w:adjustRightInd w:val="0"/>
      </w:pPr>
      <w:proofErr w:type="spellStart"/>
      <w:r w:rsidRPr="009330AF">
        <w:t>Eg</w:t>
      </w:r>
      <w:proofErr w:type="spellEnd"/>
      <w:r w:rsidRPr="009330AF">
        <w:t>:</w:t>
      </w:r>
      <w:r w:rsidR="00E20B15">
        <w:t xml:space="preserve"> </w:t>
      </w:r>
      <w:r w:rsidR="00E20B15" w:rsidRPr="00E20B15">
        <w:t xml:space="preserve">cubesat@cubesat-OptiPlex-7460-AIO:~$ ros2 pkg executables </w:t>
      </w:r>
      <w:proofErr w:type="spellStart"/>
      <w:r w:rsidR="00E20B15" w:rsidRPr="00E20B15">
        <w:t>turtlesim</w:t>
      </w:r>
      <w:proofErr w:type="spellEnd"/>
      <w:r w:rsidR="00E20B15" w:rsidRPr="00E20B15">
        <w:br/>
      </w:r>
      <w:proofErr w:type="spellStart"/>
      <w:r w:rsidR="00E20B15" w:rsidRPr="00E20B15">
        <w:t>turtlesim</w:t>
      </w:r>
      <w:proofErr w:type="spellEnd"/>
      <w:r w:rsidR="00E20B15" w:rsidRPr="00E20B15">
        <w:t xml:space="preserve"> </w:t>
      </w:r>
      <w:proofErr w:type="spellStart"/>
      <w:r w:rsidR="00E20B15" w:rsidRPr="00E20B15">
        <w:t>draw_square</w:t>
      </w:r>
      <w:proofErr w:type="spellEnd"/>
      <w:r w:rsidR="00E20B15" w:rsidRPr="00E20B15">
        <w:br/>
      </w:r>
      <w:proofErr w:type="spellStart"/>
      <w:r w:rsidR="00E20B15" w:rsidRPr="00E20B15">
        <w:t>turtlesim</w:t>
      </w:r>
      <w:proofErr w:type="spellEnd"/>
      <w:r w:rsidR="00E20B15" w:rsidRPr="00E20B15">
        <w:t xml:space="preserve"> mimic</w:t>
      </w:r>
      <w:r w:rsidR="00E20B15" w:rsidRPr="00E20B15">
        <w:br/>
      </w:r>
      <w:proofErr w:type="spellStart"/>
      <w:r w:rsidR="00E20B15" w:rsidRPr="00E20B15">
        <w:t>turtlesim</w:t>
      </w:r>
      <w:proofErr w:type="spellEnd"/>
      <w:r w:rsidR="00E20B15" w:rsidRPr="00E20B15">
        <w:t xml:space="preserve"> </w:t>
      </w:r>
      <w:proofErr w:type="spellStart"/>
      <w:r w:rsidR="00E20B15" w:rsidRPr="00E20B15">
        <w:t>turtle_teleop_key</w:t>
      </w:r>
      <w:proofErr w:type="spellEnd"/>
      <w:r w:rsidR="00E20B15" w:rsidRPr="00E20B15">
        <w:br/>
      </w:r>
      <w:proofErr w:type="spellStart"/>
      <w:r w:rsidR="00E20B15" w:rsidRPr="00E20B15">
        <w:t>turtlesim</w:t>
      </w:r>
      <w:proofErr w:type="spellEnd"/>
      <w:r w:rsidR="00E20B15" w:rsidRPr="00E20B15">
        <w:t xml:space="preserve"> </w:t>
      </w:r>
      <w:proofErr w:type="spellStart"/>
      <w:r w:rsidR="00E20B15" w:rsidRPr="00E20B15">
        <w:t>turtlesim_node</w:t>
      </w:r>
      <w:proofErr w:type="spellEnd"/>
    </w:p>
    <w:p w14:paraId="72F8C813" w14:textId="77777777" w:rsidR="009330AF" w:rsidRPr="009330AF" w:rsidRDefault="009330AF" w:rsidP="009330AF">
      <w:pPr>
        <w:autoSpaceDE w:val="0"/>
        <w:autoSpaceDN w:val="0"/>
        <w:adjustRightInd w:val="0"/>
      </w:pPr>
    </w:p>
    <w:p w14:paraId="4D206648" w14:textId="77777777" w:rsidR="009330AF" w:rsidRPr="009330AF" w:rsidRDefault="009330AF" w:rsidP="009330AF">
      <w:pPr>
        <w:pStyle w:val="ListParagraph"/>
        <w:numPr>
          <w:ilvl w:val="0"/>
          <w:numId w:val="2"/>
        </w:numPr>
        <w:autoSpaceDE w:val="0"/>
        <w:autoSpaceDN w:val="0"/>
        <w:adjustRightInd w:val="0"/>
      </w:pPr>
      <w:r w:rsidRPr="009330AF">
        <w:t>run &lt;package&gt; &lt;executable&gt;</w:t>
      </w:r>
    </w:p>
    <w:p w14:paraId="6F00A8DA" w14:textId="77777777" w:rsidR="009330AF" w:rsidRPr="009330AF" w:rsidRDefault="009330AF" w:rsidP="009330AF">
      <w:pPr>
        <w:autoSpaceDE w:val="0"/>
        <w:autoSpaceDN w:val="0"/>
        <w:adjustRightInd w:val="0"/>
      </w:pPr>
    </w:p>
    <w:p w14:paraId="075AA517" w14:textId="77777777" w:rsidR="009330AF" w:rsidRPr="009330AF" w:rsidRDefault="009330AF" w:rsidP="009330AF">
      <w:pPr>
        <w:autoSpaceDE w:val="0"/>
        <w:autoSpaceDN w:val="0"/>
        <w:adjustRightInd w:val="0"/>
      </w:pPr>
      <w:proofErr w:type="spellStart"/>
      <w:r w:rsidRPr="009330AF">
        <w:t>Eg</w:t>
      </w:r>
      <w:proofErr w:type="spellEnd"/>
      <w:r w:rsidRPr="009330AF">
        <w:t xml:space="preserve">: ros2 run </w:t>
      </w:r>
      <w:proofErr w:type="spellStart"/>
      <w:r w:rsidRPr="009330AF">
        <w:t>turtlesim</w:t>
      </w:r>
      <w:proofErr w:type="spellEnd"/>
      <w:r w:rsidRPr="009330AF">
        <w:t xml:space="preserve"> </w:t>
      </w:r>
      <w:proofErr w:type="spellStart"/>
      <w:r w:rsidRPr="009330AF">
        <w:t>turtlesim_node</w:t>
      </w:r>
      <w:proofErr w:type="spellEnd"/>
      <w:r>
        <w:t>:</w:t>
      </w:r>
      <w:r w:rsidRPr="009330AF">
        <w:t xml:space="preserve"> will open the </w:t>
      </w:r>
      <w:proofErr w:type="spellStart"/>
      <w:r w:rsidRPr="009330AF">
        <w:t>turtlesim</w:t>
      </w:r>
      <w:proofErr w:type="spellEnd"/>
      <w:r w:rsidRPr="009330AF">
        <w:t xml:space="preserve"> </w:t>
      </w:r>
      <w:proofErr w:type="spellStart"/>
      <w:r w:rsidRPr="009330AF">
        <w:t>gui</w:t>
      </w:r>
      <w:proofErr w:type="spellEnd"/>
    </w:p>
    <w:p w14:paraId="3B7C1A6E" w14:textId="77777777" w:rsidR="009330AF" w:rsidRPr="009330AF" w:rsidRDefault="009330AF" w:rsidP="009330AF">
      <w:pPr>
        <w:autoSpaceDE w:val="0"/>
        <w:autoSpaceDN w:val="0"/>
        <w:adjustRightInd w:val="0"/>
      </w:pPr>
    </w:p>
    <w:p w14:paraId="230EB4D8" w14:textId="77777777" w:rsidR="009330AF" w:rsidRDefault="009330AF" w:rsidP="009330AF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 w:rsidRPr="009330AF">
        <w:t xml:space="preserve">node </w:t>
      </w:r>
    </w:p>
    <w:p w14:paraId="063C95DE" w14:textId="77777777" w:rsidR="009330AF" w:rsidRDefault="009330AF" w:rsidP="009330AF">
      <w:pPr>
        <w:pStyle w:val="ListParagraph"/>
        <w:autoSpaceDE w:val="0"/>
        <w:autoSpaceDN w:val="0"/>
        <w:adjustRightInd w:val="0"/>
      </w:pPr>
    </w:p>
    <w:p w14:paraId="5D4E1F7E" w14:textId="77777777" w:rsidR="009330AF" w:rsidRDefault="009330AF" w:rsidP="009330AF">
      <w:pPr>
        <w:pStyle w:val="ListParagraph"/>
        <w:numPr>
          <w:ilvl w:val="1"/>
          <w:numId w:val="6"/>
        </w:numPr>
        <w:autoSpaceDE w:val="0"/>
        <w:autoSpaceDN w:val="0"/>
        <w:adjustRightInd w:val="0"/>
      </w:pPr>
      <w:r>
        <w:t xml:space="preserve"> </w:t>
      </w:r>
      <w:r w:rsidRPr="009330AF">
        <w:t>list</w:t>
      </w:r>
      <w:r>
        <w:t>:</w:t>
      </w:r>
      <w:r w:rsidRPr="009330AF">
        <w:t xml:space="preserve"> shows all the nodes that are currently there </w:t>
      </w:r>
    </w:p>
    <w:p w14:paraId="191B074F" w14:textId="77777777" w:rsidR="009330AF" w:rsidRDefault="009330AF" w:rsidP="009330AF">
      <w:pPr>
        <w:pStyle w:val="ListParagraph"/>
        <w:numPr>
          <w:ilvl w:val="1"/>
          <w:numId w:val="6"/>
        </w:numPr>
        <w:autoSpaceDE w:val="0"/>
        <w:autoSpaceDN w:val="0"/>
        <w:adjustRightInd w:val="0"/>
      </w:pPr>
      <w:r>
        <w:t xml:space="preserve"> info: shows subscribers, publishers, service servers, service clients, action servers, and action clients</w:t>
      </w:r>
    </w:p>
    <w:p w14:paraId="3CF40FB5" w14:textId="77777777" w:rsidR="009330AF" w:rsidRDefault="009330AF" w:rsidP="00E20B15">
      <w:pPr>
        <w:pStyle w:val="ListParagraph"/>
        <w:autoSpaceDE w:val="0"/>
        <w:autoSpaceDN w:val="0"/>
        <w:adjustRightInd w:val="0"/>
        <w:ind w:left="1080"/>
      </w:pPr>
      <w:proofErr w:type="spellStart"/>
      <w:r>
        <w:t>Eg</w:t>
      </w:r>
      <w:proofErr w:type="spellEnd"/>
      <w:r>
        <w:t xml:space="preserve">: </w:t>
      </w:r>
      <w:r w:rsidR="00E20B15" w:rsidRPr="00E20B15">
        <w:t>cubesat@cubesat-OptiPlex-7460-AIO:~$ ros2 node info /</w:t>
      </w:r>
      <w:proofErr w:type="spellStart"/>
      <w:r w:rsidR="00E20B15" w:rsidRPr="00E20B15">
        <w:t>turtlesim</w:t>
      </w:r>
      <w:proofErr w:type="spellEnd"/>
      <w:r w:rsidR="00E20B15" w:rsidRPr="00E20B15">
        <w:t xml:space="preserve"> </w:t>
      </w:r>
      <w:r w:rsidR="00E20B15">
        <w:t>–</w:t>
      </w:r>
    </w:p>
    <w:p w14:paraId="7A0B5A75" w14:textId="77777777" w:rsidR="00E20B15" w:rsidRPr="00E20B15" w:rsidRDefault="00E20B15" w:rsidP="00E20B15">
      <w:pPr>
        <w:pStyle w:val="ListParagraph"/>
        <w:autoSpaceDE w:val="0"/>
        <w:autoSpaceDN w:val="0"/>
        <w:adjustRightInd w:val="0"/>
        <w:ind w:left="1080"/>
      </w:pPr>
      <w:r w:rsidRPr="00E20B15">
        <w:t>/</w:t>
      </w:r>
      <w:proofErr w:type="spellStart"/>
      <w:r w:rsidRPr="00E20B15">
        <w:t>turtlesim</w:t>
      </w:r>
      <w:proofErr w:type="spellEnd"/>
      <w:r w:rsidRPr="00E20B15">
        <w:br/>
        <w:t>  Subscribers:</w:t>
      </w:r>
      <w:r w:rsidRPr="00E20B15">
        <w:br/>
        <w:t>    /</w:t>
      </w:r>
      <w:proofErr w:type="spellStart"/>
      <w:r w:rsidRPr="00E20B15">
        <w:t>parameter_events</w:t>
      </w:r>
      <w:proofErr w:type="spellEnd"/>
      <w:r w:rsidRPr="00E20B15">
        <w:t xml:space="preserve">: </w:t>
      </w:r>
      <w:proofErr w:type="spellStart"/>
      <w:r w:rsidRPr="00E20B15">
        <w:t>rcl_interfaces</w:t>
      </w:r>
      <w:proofErr w:type="spellEnd"/>
      <w:r w:rsidRPr="00E20B15">
        <w:t>/msg/</w:t>
      </w:r>
      <w:proofErr w:type="spellStart"/>
      <w:r w:rsidRPr="00E20B15">
        <w:t>ParameterEvent</w:t>
      </w:r>
      <w:proofErr w:type="spellEnd"/>
      <w:r w:rsidRPr="00E20B15">
        <w:br/>
        <w:t>    /turtle1/</w:t>
      </w:r>
      <w:proofErr w:type="spellStart"/>
      <w:r w:rsidRPr="00E20B15">
        <w:t>cmd_vel</w:t>
      </w:r>
      <w:proofErr w:type="spellEnd"/>
      <w:r w:rsidRPr="00E20B15">
        <w:t xml:space="preserve">: </w:t>
      </w:r>
      <w:proofErr w:type="spellStart"/>
      <w:r w:rsidRPr="00E20B15">
        <w:t>geometry_msgs</w:t>
      </w:r>
      <w:proofErr w:type="spellEnd"/>
      <w:r w:rsidRPr="00E20B15">
        <w:t>/msg/Twist</w:t>
      </w:r>
      <w:r w:rsidRPr="00E20B15">
        <w:br/>
        <w:t>  Publishers:</w:t>
      </w:r>
      <w:r w:rsidRPr="00E20B15">
        <w:br/>
        <w:t>    /</w:t>
      </w:r>
      <w:proofErr w:type="spellStart"/>
      <w:r w:rsidRPr="00E20B15">
        <w:t>parameter_events</w:t>
      </w:r>
      <w:proofErr w:type="spellEnd"/>
      <w:r w:rsidRPr="00E20B15">
        <w:t xml:space="preserve">: </w:t>
      </w:r>
      <w:proofErr w:type="spellStart"/>
      <w:r w:rsidRPr="00E20B15">
        <w:t>rcl_interfaces</w:t>
      </w:r>
      <w:proofErr w:type="spellEnd"/>
      <w:r w:rsidRPr="00E20B15">
        <w:t>/msg/</w:t>
      </w:r>
      <w:proofErr w:type="spellStart"/>
      <w:r w:rsidRPr="00E20B15">
        <w:t>ParameterEvent</w:t>
      </w:r>
      <w:proofErr w:type="spellEnd"/>
      <w:r w:rsidRPr="00E20B15">
        <w:br/>
        <w:t>    /</w:t>
      </w:r>
      <w:proofErr w:type="spellStart"/>
      <w:r w:rsidRPr="00E20B15">
        <w:t>rosout</w:t>
      </w:r>
      <w:proofErr w:type="spellEnd"/>
      <w:r w:rsidRPr="00E20B15">
        <w:t xml:space="preserve">: </w:t>
      </w:r>
      <w:proofErr w:type="spellStart"/>
      <w:r w:rsidRPr="00E20B15">
        <w:t>rcl_interfaces</w:t>
      </w:r>
      <w:proofErr w:type="spellEnd"/>
      <w:r w:rsidRPr="00E20B15">
        <w:t>/msg/Log</w:t>
      </w:r>
      <w:r w:rsidRPr="00E20B15">
        <w:br/>
      </w:r>
      <w:r w:rsidRPr="00E20B15">
        <w:lastRenderedPageBreak/>
        <w:t>    /turtle1/</w:t>
      </w:r>
      <w:proofErr w:type="spellStart"/>
      <w:r w:rsidRPr="00E20B15">
        <w:t>color_sensor</w:t>
      </w:r>
      <w:proofErr w:type="spellEnd"/>
      <w:r w:rsidRPr="00E20B15">
        <w:t xml:space="preserve">: </w:t>
      </w:r>
      <w:proofErr w:type="spellStart"/>
      <w:r w:rsidRPr="00E20B15">
        <w:t>turtlesim</w:t>
      </w:r>
      <w:proofErr w:type="spellEnd"/>
      <w:r w:rsidRPr="00E20B15">
        <w:t>/msg/Color</w:t>
      </w:r>
      <w:r w:rsidRPr="00E20B15">
        <w:br/>
        <w:t xml:space="preserve">    /turtle1/pose: </w:t>
      </w:r>
      <w:proofErr w:type="spellStart"/>
      <w:r w:rsidRPr="00E20B15">
        <w:t>turtlesim</w:t>
      </w:r>
      <w:proofErr w:type="spellEnd"/>
      <w:r w:rsidRPr="00E20B15">
        <w:t>/msg/Pose</w:t>
      </w:r>
      <w:r w:rsidRPr="00E20B15">
        <w:br/>
        <w:t>  Service Servers:</w:t>
      </w:r>
      <w:r w:rsidRPr="00E20B15">
        <w:br/>
        <w:t xml:space="preserve">    /clear: </w:t>
      </w:r>
      <w:proofErr w:type="spellStart"/>
      <w:r w:rsidRPr="00E20B15">
        <w:t>std_srvs</w:t>
      </w:r>
      <w:proofErr w:type="spellEnd"/>
      <w:r w:rsidRPr="00E20B15">
        <w:t>/</w:t>
      </w:r>
      <w:proofErr w:type="spellStart"/>
      <w:r w:rsidRPr="00E20B15">
        <w:t>srv</w:t>
      </w:r>
      <w:proofErr w:type="spellEnd"/>
      <w:r w:rsidRPr="00E20B15">
        <w:t>/Empty</w:t>
      </w:r>
      <w:r w:rsidRPr="00E20B15">
        <w:br/>
        <w:t xml:space="preserve">    /kill: </w:t>
      </w:r>
      <w:proofErr w:type="spellStart"/>
      <w:r w:rsidRPr="00E20B15">
        <w:t>turtlesim</w:t>
      </w:r>
      <w:proofErr w:type="spellEnd"/>
      <w:r w:rsidRPr="00E20B15">
        <w:t>/</w:t>
      </w:r>
      <w:proofErr w:type="spellStart"/>
      <w:r w:rsidRPr="00E20B15">
        <w:t>srv</w:t>
      </w:r>
      <w:proofErr w:type="spellEnd"/>
      <w:r w:rsidRPr="00E20B15">
        <w:t>/Kill</w:t>
      </w:r>
      <w:r w:rsidRPr="00E20B15">
        <w:br/>
        <w:t xml:space="preserve">    /reset: </w:t>
      </w:r>
      <w:proofErr w:type="spellStart"/>
      <w:r w:rsidRPr="00E20B15">
        <w:t>std_srvs</w:t>
      </w:r>
      <w:proofErr w:type="spellEnd"/>
      <w:r w:rsidRPr="00E20B15">
        <w:t>/</w:t>
      </w:r>
      <w:proofErr w:type="spellStart"/>
      <w:r w:rsidRPr="00E20B15">
        <w:t>srv</w:t>
      </w:r>
      <w:proofErr w:type="spellEnd"/>
      <w:r w:rsidRPr="00E20B15">
        <w:t>/Empty</w:t>
      </w:r>
      <w:r w:rsidRPr="00E20B15">
        <w:br/>
        <w:t xml:space="preserve">    /spawn: </w:t>
      </w:r>
      <w:proofErr w:type="spellStart"/>
      <w:r w:rsidRPr="00E20B15">
        <w:t>turtlesim</w:t>
      </w:r>
      <w:proofErr w:type="spellEnd"/>
      <w:r w:rsidRPr="00E20B15">
        <w:t>/</w:t>
      </w:r>
      <w:proofErr w:type="spellStart"/>
      <w:r w:rsidRPr="00E20B15">
        <w:t>srv</w:t>
      </w:r>
      <w:proofErr w:type="spellEnd"/>
      <w:r w:rsidRPr="00E20B15">
        <w:t>/Spawn</w:t>
      </w:r>
      <w:r w:rsidRPr="00E20B15">
        <w:br/>
        <w:t xml:space="preserve">    </w:t>
      </w:r>
      <w:r w:rsidR="00AF089B">
        <w:t>…</w:t>
      </w:r>
      <w:r w:rsidR="00AF089B" w:rsidRPr="00E20B15">
        <w:t xml:space="preserve"> </w:t>
      </w:r>
      <w:r w:rsidRPr="00E20B15">
        <w:br/>
        <w:t>    /</w:t>
      </w:r>
      <w:proofErr w:type="spellStart"/>
      <w:r w:rsidRPr="00E20B15">
        <w:t>turtlesim</w:t>
      </w:r>
      <w:proofErr w:type="spellEnd"/>
      <w:r w:rsidRPr="00E20B15">
        <w:t>/</w:t>
      </w:r>
      <w:proofErr w:type="spellStart"/>
      <w:r w:rsidRPr="00E20B15">
        <w:t>set_parameters_atomically</w:t>
      </w:r>
      <w:proofErr w:type="spellEnd"/>
      <w:r w:rsidRPr="00E20B15">
        <w:t xml:space="preserve">: </w:t>
      </w:r>
      <w:proofErr w:type="spellStart"/>
      <w:r w:rsidRPr="00E20B15">
        <w:t>rcl_interfaces</w:t>
      </w:r>
      <w:proofErr w:type="spellEnd"/>
      <w:r w:rsidRPr="00E20B15">
        <w:t>/</w:t>
      </w:r>
      <w:proofErr w:type="spellStart"/>
      <w:r w:rsidRPr="00E20B15">
        <w:t>srv</w:t>
      </w:r>
      <w:proofErr w:type="spellEnd"/>
      <w:r w:rsidRPr="00E20B15">
        <w:t>/</w:t>
      </w:r>
      <w:proofErr w:type="spellStart"/>
      <w:r w:rsidRPr="00E20B15">
        <w:t>SetParametersAtomically</w:t>
      </w:r>
      <w:proofErr w:type="spellEnd"/>
      <w:r w:rsidRPr="00E20B15">
        <w:br/>
        <w:t>  Service Clients:</w:t>
      </w:r>
      <w:r w:rsidRPr="00E20B15">
        <w:br/>
      </w:r>
      <w:r w:rsidRPr="00E20B15">
        <w:br/>
        <w:t>  Action Servers:</w:t>
      </w:r>
      <w:r w:rsidRPr="00E20B15">
        <w:br/>
        <w:t>    /turtle1/</w:t>
      </w:r>
      <w:proofErr w:type="spellStart"/>
      <w:r w:rsidRPr="00E20B15">
        <w:t>rotate_absolute</w:t>
      </w:r>
      <w:proofErr w:type="spellEnd"/>
      <w:r w:rsidRPr="00E20B15">
        <w:t xml:space="preserve">: </w:t>
      </w:r>
      <w:proofErr w:type="spellStart"/>
      <w:r w:rsidRPr="00E20B15">
        <w:t>turtlesim</w:t>
      </w:r>
      <w:proofErr w:type="spellEnd"/>
      <w:r w:rsidRPr="00E20B15">
        <w:t>/action/</w:t>
      </w:r>
      <w:proofErr w:type="spellStart"/>
      <w:r w:rsidRPr="00E20B15">
        <w:t>RotateAbsolute</w:t>
      </w:r>
      <w:proofErr w:type="spellEnd"/>
      <w:r w:rsidRPr="00E20B15">
        <w:br/>
        <w:t>  Action Clients:</w:t>
      </w:r>
    </w:p>
    <w:p w14:paraId="209A3431" w14:textId="77777777" w:rsidR="00E20B15" w:rsidRPr="00E20B15" w:rsidRDefault="00E20B15" w:rsidP="00E20B15">
      <w:pPr>
        <w:pStyle w:val="ListParagraph"/>
        <w:autoSpaceDE w:val="0"/>
        <w:autoSpaceDN w:val="0"/>
        <w:adjustRightInd w:val="0"/>
        <w:ind w:left="1080"/>
      </w:pPr>
    </w:p>
    <w:p w14:paraId="56D0EEAD" w14:textId="77777777" w:rsidR="00AF089B" w:rsidRPr="001078E2" w:rsidRDefault="00AF089B" w:rsidP="00AF089B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>
        <w:t>i</w:t>
      </w:r>
      <w:r w:rsidRPr="009330AF">
        <w:t>nterface proto &lt;type&gt;</w:t>
      </w:r>
      <w:r>
        <w:t xml:space="preserve">: shows prototype </w:t>
      </w:r>
    </w:p>
    <w:p w14:paraId="28614980" w14:textId="77777777" w:rsidR="00AF089B" w:rsidRPr="009330AF" w:rsidRDefault="00AF089B" w:rsidP="00AF089B">
      <w:pPr>
        <w:pStyle w:val="ListParagraph"/>
      </w:pPr>
    </w:p>
    <w:p w14:paraId="374D877F" w14:textId="77777777" w:rsidR="00AF089B" w:rsidRDefault="00AF089B" w:rsidP="00AF089B">
      <w:pPr>
        <w:autoSpaceDE w:val="0"/>
        <w:autoSpaceDN w:val="0"/>
        <w:adjustRightInd w:val="0"/>
      </w:pPr>
      <w:proofErr w:type="spellStart"/>
      <w:r w:rsidRPr="009330AF">
        <w:t>Eg</w:t>
      </w:r>
      <w:proofErr w:type="spellEnd"/>
      <w:r w:rsidRPr="009330AF">
        <w:t>:</w:t>
      </w:r>
      <w:r>
        <w:t xml:space="preserve"> </w:t>
      </w:r>
      <w:r w:rsidRPr="00AF089B">
        <w:t xml:space="preserve">cubesat@cubesat-OptiPlex-7460-AIO:~$ ros2 interface proto </w:t>
      </w:r>
      <w:proofErr w:type="spellStart"/>
      <w:r w:rsidRPr="00AF089B">
        <w:t>turtlesim</w:t>
      </w:r>
      <w:proofErr w:type="spellEnd"/>
      <w:r w:rsidRPr="00AF089B">
        <w:t>/</w:t>
      </w:r>
      <w:proofErr w:type="spellStart"/>
      <w:r w:rsidRPr="00AF089B">
        <w:t>srv</w:t>
      </w:r>
      <w:proofErr w:type="spellEnd"/>
      <w:r w:rsidRPr="00AF089B">
        <w:t>/Spawn</w:t>
      </w:r>
      <w:r w:rsidRPr="00AF089B">
        <w:br/>
        <w:t>"x: 0.0</w:t>
      </w:r>
      <w:r w:rsidRPr="00AF089B">
        <w:br/>
        <w:t>y: 0.0</w:t>
      </w:r>
      <w:r w:rsidRPr="00AF089B">
        <w:br/>
        <w:t>theta: 0.0</w:t>
      </w:r>
      <w:r w:rsidRPr="00AF089B">
        <w:br/>
        <w:t>name: ''</w:t>
      </w:r>
      <w:r w:rsidRPr="00AF089B">
        <w:br/>
        <w:t>"</w:t>
      </w:r>
    </w:p>
    <w:p w14:paraId="3453DE5E" w14:textId="77777777" w:rsidR="009330AF" w:rsidRDefault="009330AF" w:rsidP="009330AF">
      <w:pPr>
        <w:autoSpaceDE w:val="0"/>
        <w:autoSpaceDN w:val="0"/>
        <w:adjustRightInd w:val="0"/>
      </w:pPr>
    </w:p>
    <w:p w14:paraId="10867DB7" w14:textId="77777777" w:rsidR="00FF1664" w:rsidRDefault="00FF1664" w:rsidP="00FF1664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>
        <w:t>topic pub [-t times] &lt;topic&gt; &lt;message&gt;</w:t>
      </w:r>
    </w:p>
    <w:p w14:paraId="1291867D" w14:textId="77777777" w:rsidR="00FF1664" w:rsidRDefault="00FF1664" w:rsidP="00FF1664">
      <w:pPr>
        <w:autoSpaceDE w:val="0"/>
        <w:autoSpaceDN w:val="0"/>
        <w:adjustRightInd w:val="0"/>
      </w:pPr>
    </w:p>
    <w:p w14:paraId="73E114F1" w14:textId="77777777" w:rsidR="00FF1664" w:rsidRPr="00AF089B" w:rsidRDefault="00FF1664" w:rsidP="00FF1664">
      <w:pPr>
        <w:autoSpaceDE w:val="0"/>
        <w:autoSpaceDN w:val="0"/>
        <w:adjustRightInd w:val="0"/>
        <w:rPr>
          <w:rFonts w:eastAsiaTheme="minorHAnsi"/>
        </w:rPr>
      </w:pPr>
      <w:proofErr w:type="spellStart"/>
      <w:r>
        <w:t>Eg</w:t>
      </w:r>
      <w:proofErr w:type="spellEnd"/>
      <w:r>
        <w:t xml:space="preserve">: </w:t>
      </w:r>
      <w:r w:rsidR="00AF089B" w:rsidRPr="00AF089B">
        <w:rPr>
          <w:rFonts w:eastAsiaTheme="minorHAnsi"/>
        </w:rPr>
        <w:t>cubesat@cubesat-OptiPlex-7460-AIO:~$ ros2 topic pub -1 /turtle1/</w:t>
      </w:r>
      <w:proofErr w:type="spellStart"/>
      <w:r w:rsidR="00AF089B" w:rsidRPr="00AF089B">
        <w:rPr>
          <w:rFonts w:eastAsiaTheme="minorHAnsi"/>
        </w:rPr>
        <w:t>cmd_vel</w:t>
      </w:r>
      <w:proofErr w:type="spellEnd"/>
      <w:r w:rsidR="00AF089B" w:rsidRPr="00AF089B">
        <w:rPr>
          <w:rFonts w:eastAsiaTheme="minorHAnsi"/>
        </w:rPr>
        <w:t xml:space="preserve"> </w:t>
      </w:r>
      <w:proofErr w:type="spellStart"/>
      <w:r w:rsidR="00AF089B" w:rsidRPr="00AF089B">
        <w:rPr>
          <w:rFonts w:eastAsiaTheme="minorHAnsi"/>
        </w:rPr>
        <w:t>geometry_msgs</w:t>
      </w:r>
      <w:proofErr w:type="spellEnd"/>
      <w:r w:rsidR="00AF089B" w:rsidRPr="00AF089B">
        <w:rPr>
          <w:rFonts w:eastAsiaTheme="minorHAnsi"/>
        </w:rPr>
        <w:t>/msg/Twist "linear:</w:t>
      </w:r>
      <w:r w:rsidR="00AF089B" w:rsidRPr="00AF089B">
        <w:rPr>
          <w:rFonts w:eastAsiaTheme="minorHAnsi"/>
        </w:rPr>
        <w:br/>
        <w:t>  x: 2.0</w:t>
      </w:r>
      <w:r w:rsidR="00AF089B" w:rsidRPr="00AF089B">
        <w:rPr>
          <w:rFonts w:eastAsiaTheme="minorHAnsi"/>
        </w:rPr>
        <w:br/>
        <w:t>  y: 0.0</w:t>
      </w:r>
      <w:r w:rsidR="00AF089B" w:rsidRPr="00AF089B">
        <w:rPr>
          <w:rFonts w:eastAsiaTheme="minorHAnsi"/>
        </w:rPr>
        <w:br/>
        <w:t>  z: 0.0</w:t>
      </w:r>
      <w:r w:rsidR="00AF089B" w:rsidRPr="00AF089B">
        <w:rPr>
          <w:rFonts w:eastAsiaTheme="minorHAnsi"/>
        </w:rPr>
        <w:br/>
        <w:t>angular:</w:t>
      </w:r>
      <w:r w:rsidR="00AF089B" w:rsidRPr="00AF089B">
        <w:rPr>
          <w:rFonts w:eastAsiaTheme="minorHAnsi"/>
        </w:rPr>
        <w:br/>
        <w:t>  x: 0.0</w:t>
      </w:r>
      <w:r w:rsidR="00AF089B" w:rsidRPr="00AF089B">
        <w:rPr>
          <w:rFonts w:eastAsiaTheme="minorHAnsi"/>
        </w:rPr>
        <w:br/>
        <w:t>  y: 0.0</w:t>
      </w:r>
      <w:r w:rsidR="00AF089B" w:rsidRPr="00AF089B">
        <w:rPr>
          <w:rFonts w:eastAsiaTheme="minorHAnsi"/>
        </w:rPr>
        <w:br/>
        <w:t>  z: 2.0</w:t>
      </w:r>
      <w:r w:rsidR="00AF089B" w:rsidRPr="00AF089B">
        <w:rPr>
          <w:rFonts w:eastAsiaTheme="minorHAnsi"/>
        </w:rPr>
        <w:br/>
        <w:t>"</w:t>
      </w:r>
    </w:p>
    <w:p w14:paraId="1CED4FD9" w14:textId="77777777" w:rsidR="00AF089B" w:rsidRPr="00AF089B" w:rsidRDefault="00AF089B" w:rsidP="00AF089B">
      <w:r w:rsidRPr="00AF089B">
        <w:rPr>
          <w:color w:val="222222"/>
          <w:shd w:val="clear" w:color="auto" w:fill="FFFFFF"/>
        </w:rPr>
        <w:t>publisher: beginning loop</w:t>
      </w:r>
      <w:r w:rsidRPr="00AF089B">
        <w:rPr>
          <w:color w:val="222222"/>
        </w:rPr>
        <w:br/>
      </w:r>
      <w:r w:rsidRPr="00AF089B">
        <w:rPr>
          <w:color w:val="222222"/>
          <w:shd w:val="clear" w:color="auto" w:fill="FFFFFF"/>
        </w:rPr>
        <w:t xml:space="preserve">publishing #1: </w:t>
      </w:r>
      <w:proofErr w:type="spellStart"/>
      <w:r w:rsidRPr="00AF089B">
        <w:rPr>
          <w:color w:val="222222"/>
          <w:shd w:val="clear" w:color="auto" w:fill="FFFFFF"/>
        </w:rPr>
        <w:t>geometry_msgs.msg.Twist</w:t>
      </w:r>
      <w:proofErr w:type="spellEnd"/>
      <w:r w:rsidRPr="00AF089B">
        <w:rPr>
          <w:color w:val="222222"/>
          <w:shd w:val="clear" w:color="auto" w:fill="FFFFFF"/>
        </w:rPr>
        <w:t>(linear=geometry_msgs.msg.Vector3(x=2.0, y=0.0, z=0.0), angular=geometry_msgs.msg.Vector3(x=0.0, y=0.0, z=2.0))</w:t>
      </w:r>
    </w:p>
    <w:p w14:paraId="571CF9B1" w14:textId="77777777" w:rsidR="009330AF" w:rsidRDefault="009330AF" w:rsidP="009330AF">
      <w:pPr>
        <w:autoSpaceDE w:val="0"/>
        <w:autoSpaceDN w:val="0"/>
        <w:adjustRightInd w:val="0"/>
      </w:pPr>
    </w:p>
    <w:p w14:paraId="0DA3EE8B" w14:textId="77777777" w:rsidR="001078E2" w:rsidRDefault="009330AF" w:rsidP="009330AF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>
        <w:t xml:space="preserve">service </w:t>
      </w:r>
    </w:p>
    <w:p w14:paraId="65030BE8" w14:textId="36BC889D" w:rsidR="009330AF" w:rsidRDefault="00062015" w:rsidP="00062015">
      <w:pPr>
        <w:autoSpaceDE w:val="0"/>
        <w:autoSpaceDN w:val="0"/>
        <w:adjustRightInd w:val="0"/>
        <w:ind w:left="720"/>
      </w:pPr>
      <w:r>
        <w:t>8.1.</w:t>
      </w:r>
      <w:r w:rsidR="001078E2">
        <w:t xml:space="preserve"> </w:t>
      </w:r>
      <w:r w:rsidR="009330AF">
        <w:t>list -t: shows the available services and their type</w:t>
      </w:r>
    </w:p>
    <w:p w14:paraId="40ECB313" w14:textId="77777777" w:rsidR="00AF089B" w:rsidRDefault="001078E2" w:rsidP="00AF089B">
      <w:pPr>
        <w:pStyle w:val="ListParagraph"/>
        <w:autoSpaceDE w:val="0"/>
        <w:autoSpaceDN w:val="0"/>
        <w:adjustRightInd w:val="0"/>
        <w:ind w:left="1080"/>
      </w:pPr>
      <w:proofErr w:type="spellStart"/>
      <w:r w:rsidRPr="00AF089B">
        <w:t>Eg</w:t>
      </w:r>
      <w:proofErr w:type="spellEnd"/>
      <w:r w:rsidR="00AF089B" w:rsidRPr="00AF089B">
        <w:t xml:space="preserve">: </w:t>
      </w:r>
      <w:r w:rsidR="00AF089B" w:rsidRPr="00AF089B">
        <w:rPr>
          <w:rFonts w:eastAsiaTheme="minorHAnsi"/>
        </w:rPr>
        <w:t>cubesat@cubesat-OptiPlex-7460-AIO:~$ ros2 service list -t</w:t>
      </w:r>
      <w:r w:rsidR="00AF089B" w:rsidRPr="00AF089B">
        <w:rPr>
          <w:rFonts w:eastAsiaTheme="minorHAnsi"/>
        </w:rPr>
        <w:br/>
        <w:t>/clear [</w:t>
      </w:r>
      <w:proofErr w:type="spellStart"/>
      <w:r w:rsidR="00AF089B" w:rsidRPr="00AF089B">
        <w:rPr>
          <w:rFonts w:eastAsiaTheme="minorHAnsi"/>
        </w:rPr>
        <w:t>std_srvs</w:t>
      </w:r>
      <w:proofErr w:type="spellEnd"/>
      <w:r w:rsidR="00AF089B" w:rsidRPr="00AF089B">
        <w:rPr>
          <w:rFonts w:eastAsiaTheme="minorHAnsi"/>
        </w:rPr>
        <w:t>/</w:t>
      </w:r>
      <w:proofErr w:type="spellStart"/>
      <w:r w:rsidR="00AF089B" w:rsidRPr="00AF089B">
        <w:rPr>
          <w:rFonts w:eastAsiaTheme="minorHAnsi"/>
        </w:rPr>
        <w:t>srv</w:t>
      </w:r>
      <w:proofErr w:type="spellEnd"/>
      <w:r w:rsidR="00AF089B" w:rsidRPr="00AF089B">
        <w:rPr>
          <w:rFonts w:eastAsiaTheme="minorHAnsi"/>
        </w:rPr>
        <w:t>/Empty]</w:t>
      </w:r>
      <w:r w:rsidR="00AF089B" w:rsidRPr="00AF089B">
        <w:rPr>
          <w:rFonts w:eastAsiaTheme="minorHAnsi"/>
        </w:rPr>
        <w:br/>
        <w:t>/kill [</w:t>
      </w:r>
      <w:proofErr w:type="spellStart"/>
      <w:r w:rsidR="00AF089B" w:rsidRPr="00AF089B">
        <w:rPr>
          <w:rFonts w:eastAsiaTheme="minorHAnsi"/>
        </w:rPr>
        <w:t>turtlesim</w:t>
      </w:r>
      <w:proofErr w:type="spellEnd"/>
      <w:r w:rsidR="00AF089B" w:rsidRPr="00AF089B">
        <w:rPr>
          <w:rFonts w:eastAsiaTheme="minorHAnsi"/>
        </w:rPr>
        <w:t>/</w:t>
      </w:r>
      <w:proofErr w:type="spellStart"/>
      <w:r w:rsidR="00AF089B" w:rsidRPr="00AF089B">
        <w:rPr>
          <w:rFonts w:eastAsiaTheme="minorHAnsi"/>
        </w:rPr>
        <w:t>srv</w:t>
      </w:r>
      <w:proofErr w:type="spellEnd"/>
      <w:r w:rsidR="00AF089B" w:rsidRPr="00AF089B">
        <w:rPr>
          <w:rFonts w:eastAsiaTheme="minorHAnsi"/>
        </w:rPr>
        <w:t>/Kill]</w:t>
      </w:r>
      <w:r w:rsidR="00AF089B" w:rsidRPr="00AF089B">
        <w:rPr>
          <w:rFonts w:eastAsiaTheme="minorHAnsi"/>
        </w:rPr>
        <w:br/>
        <w:t>/reset [</w:t>
      </w:r>
      <w:proofErr w:type="spellStart"/>
      <w:r w:rsidR="00AF089B" w:rsidRPr="00AF089B">
        <w:rPr>
          <w:rFonts w:eastAsiaTheme="minorHAnsi"/>
        </w:rPr>
        <w:t>std_srvs</w:t>
      </w:r>
      <w:proofErr w:type="spellEnd"/>
      <w:r w:rsidR="00AF089B" w:rsidRPr="00AF089B">
        <w:rPr>
          <w:rFonts w:eastAsiaTheme="minorHAnsi"/>
        </w:rPr>
        <w:t>/</w:t>
      </w:r>
      <w:proofErr w:type="spellStart"/>
      <w:r w:rsidR="00AF089B" w:rsidRPr="00AF089B">
        <w:rPr>
          <w:rFonts w:eastAsiaTheme="minorHAnsi"/>
        </w:rPr>
        <w:t>srv</w:t>
      </w:r>
      <w:proofErr w:type="spellEnd"/>
      <w:r w:rsidR="00AF089B" w:rsidRPr="00AF089B">
        <w:rPr>
          <w:rFonts w:eastAsiaTheme="minorHAnsi"/>
        </w:rPr>
        <w:t>/Empty]</w:t>
      </w:r>
      <w:r w:rsidR="00AF089B" w:rsidRPr="00AF089B">
        <w:rPr>
          <w:rFonts w:eastAsiaTheme="minorHAnsi"/>
        </w:rPr>
        <w:br/>
      </w:r>
      <w:r w:rsidR="00AF089B" w:rsidRPr="00AF089B">
        <w:rPr>
          <w:rFonts w:eastAsiaTheme="minorHAnsi"/>
        </w:rPr>
        <w:lastRenderedPageBreak/>
        <w:t>/spawn [</w:t>
      </w:r>
      <w:proofErr w:type="spellStart"/>
      <w:r w:rsidR="00AF089B" w:rsidRPr="00AF089B">
        <w:rPr>
          <w:rFonts w:eastAsiaTheme="minorHAnsi"/>
        </w:rPr>
        <w:t>turtlesim</w:t>
      </w:r>
      <w:proofErr w:type="spellEnd"/>
      <w:r w:rsidR="00AF089B" w:rsidRPr="00AF089B">
        <w:rPr>
          <w:rFonts w:eastAsiaTheme="minorHAnsi"/>
        </w:rPr>
        <w:t>/</w:t>
      </w:r>
      <w:proofErr w:type="spellStart"/>
      <w:r w:rsidR="00AF089B" w:rsidRPr="00AF089B">
        <w:rPr>
          <w:rFonts w:eastAsiaTheme="minorHAnsi"/>
        </w:rPr>
        <w:t>srv</w:t>
      </w:r>
      <w:proofErr w:type="spellEnd"/>
      <w:r w:rsidR="00AF089B" w:rsidRPr="00AF089B">
        <w:rPr>
          <w:rFonts w:eastAsiaTheme="minorHAnsi"/>
        </w:rPr>
        <w:t>/Spawn]</w:t>
      </w:r>
      <w:r w:rsidR="00AF089B" w:rsidRPr="00AF089B">
        <w:rPr>
          <w:rFonts w:eastAsiaTheme="minorHAnsi"/>
        </w:rPr>
        <w:br/>
      </w:r>
      <w:r w:rsidR="00AF089B">
        <w:t>…</w:t>
      </w:r>
    </w:p>
    <w:p w14:paraId="539EBA0A" w14:textId="77777777" w:rsidR="00AF089B" w:rsidRPr="00AF089B" w:rsidRDefault="00AF089B" w:rsidP="00AF089B">
      <w:pPr>
        <w:pStyle w:val="ListParagraph"/>
        <w:autoSpaceDE w:val="0"/>
        <w:autoSpaceDN w:val="0"/>
        <w:adjustRightInd w:val="0"/>
        <w:ind w:left="1080"/>
        <w:rPr>
          <w:rFonts w:eastAsiaTheme="minorHAnsi"/>
        </w:rPr>
      </w:pPr>
      <w:r w:rsidRPr="00AF089B">
        <w:rPr>
          <w:rFonts w:eastAsiaTheme="minorHAnsi"/>
        </w:rPr>
        <w:t>/</w:t>
      </w:r>
      <w:proofErr w:type="spellStart"/>
      <w:r w:rsidRPr="00AF089B">
        <w:rPr>
          <w:rFonts w:eastAsiaTheme="minorHAnsi"/>
        </w:rPr>
        <w:t>turtlesim</w:t>
      </w:r>
      <w:proofErr w:type="spellEnd"/>
      <w:r w:rsidRPr="00AF089B">
        <w:rPr>
          <w:rFonts w:eastAsiaTheme="minorHAnsi"/>
        </w:rPr>
        <w:t>/</w:t>
      </w:r>
      <w:proofErr w:type="spellStart"/>
      <w:r w:rsidRPr="00AF089B">
        <w:rPr>
          <w:rFonts w:eastAsiaTheme="minorHAnsi"/>
        </w:rPr>
        <w:t>set_parameters_atomically</w:t>
      </w:r>
      <w:proofErr w:type="spellEnd"/>
      <w:r w:rsidRPr="00AF089B">
        <w:rPr>
          <w:rFonts w:eastAsiaTheme="minorHAnsi"/>
        </w:rPr>
        <w:t xml:space="preserve"> [</w:t>
      </w:r>
      <w:proofErr w:type="spellStart"/>
      <w:r w:rsidRPr="00AF089B">
        <w:rPr>
          <w:rFonts w:eastAsiaTheme="minorHAnsi"/>
        </w:rPr>
        <w:t>rcl_interfaces</w:t>
      </w:r>
      <w:proofErr w:type="spellEnd"/>
      <w:r w:rsidRPr="00AF089B">
        <w:rPr>
          <w:rFonts w:eastAsiaTheme="minorHAnsi"/>
        </w:rPr>
        <w:t>/</w:t>
      </w:r>
      <w:proofErr w:type="spellStart"/>
      <w:r w:rsidRPr="00AF089B">
        <w:rPr>
          <w:rFonts w:eastAsiaTheme="minorHAnsi"/>
        </w:rPr>
        <w:t>srv</w:t>
      </w:r>
      <w:proofErr w:type="spellEnd"/>
      <w:r w:rsidRPr="00AF089B">
        <w:rPr>
          <w:rFonts w:eastAsiaTheme="minorHAnsi"/>
        </w:rPr>
        <w:t>/</w:t>
      </w:r>
      <w:proofErr w:type="spellStart"/>
      <w:r w:rsidRPr="00AF089B">
        <w:rPr>
          <w:rFonts w:eastAsiaTheme="minorHAnsi"/>
        </w:rPr>
        <w:t>SetParametersAtomically</w:t>
      </w:r>
      <w:proofErr w:type="spellEnd"/>
      <w:r w:rsidRPr="00AF089B">
        <w:rPr>
          <w:rFonts w:eastAsiaTheme="minorHAnsi"/>
        </w:rPr>
        <w:t>]</w:t>
      </w:r>
    </w:p>
    <w:p w14:paraId="0B53FF2E" w14:textId="77777777" w:rsidR="001078E2" w:rsidRDefault="001078E2" w:rsidP="001078E2">
      <w:pPr>
        <w:pStyle w:val="ListParagraph"/>
        <w:autoSpaceDE w:val="0"/>
        <w:autoSpaceDN w:val="0"/>
        <w:adjustRightInd w:val="0"/>
        <w:ind w:left="1080"/>
      </w:pPr>
    </w:p>
    <w:p w14:paraId="3071509E" w14:textId="64B549C4" w:rsidR="001078E2" w:rsidRDefault="00062015" w:rsidP="00062015">
      <w:pPr>
        <w:autoSpaceDE w:val="0"/>
        <w:autoSpaceDN w:val="0"/>
        <w:adjustRightInd w:val="0"/>
        <w:ind w:left="720"/>
      </w:pPr>
      <w:r>
        <w:t>8.2.</w:t>
      </w:r>
      <w:r w:rsidR="001078E2">
        <w:t xml:space="preserve"> call &lt;service name&gt; &lt;service type&gt; [values]</w:t>
      </w:r>
    </w:p>
    <w:p w14:paraId="062E8D20" w14:textId="77777777" w:rsidR="001078E2" w:rsidRDefault="001078E2" w:rsidP="001078E2">
      <w:pPr>
        <w:pStyle w:val="ListParagraph"/>
        <w:autoSpaceDE w:val="0"/>
        <w:autoSpaceDN w:val="0"/>
        <w:adjustRightInd w:val="0"/>
        <w:ind w:left="1080"/>
      </w:pPr>
      <w:proofErr w:type="spellStart"/>
      <w:r>
        <w:t>Eg</w:t>
      </w:r>
      <w:proofErr w:type="spellEnd"/>
      <w:r>
        <w:t xml:space="preserve">: </w:t>
      </w:r>
      <w:r w:rsidR="00AF089B" w:rsidRPr="00AF089B">
        <w:rPr>
          <w:rFonts w:eastAsiaTheme="minorHAnsi"/>
        </w:rPr>
        <w:t xml:space="preserve">cubesat@cubesat-OptiPlex-7460-AIO:~$ ros2 </w:t>
      </w:r>
      <w:r w:rsidR="00AF089B">
        <w:t xml:space="preserve">call </w:t>
      </w:r>
      <w:r w:rsidR="00AF089B" w:rsidRPr="00E20B15">
        <w:t>/spawn</w:t>
      </w:r>
      <w:r w:rsidR="00AF089B" w:rsidRPr="00AF089B">
        <w:t xml:space="preserve"> </w:t>
      </w:r>
      <w:proofErr w:type="spellStart"/>
      <w:r w:rsidR="00AF089B" w:rsidRPr="00AF089B">
        <w:t>turtlesim</w:t>
      </w:r>
      <w:proofErr w:type="spellEnd"/>
      <w:r w:rsidR="00AF089B" w:rsidRPr="00AF089B">
        <w:t>/</w:t>
      </w:r>
      <w:proofErr w:type="spellStart"/>
      <w:r w:rsidR="00AF089B" w:rsidRPr="00AF089B">
        <w:t>srv</w:t>
      </w:r>
      <w:proofErr w:type="spellEnd"/>
      <w:r w:rsidR="00AF089B" w:rsidRPr="00AF089B">
        <w:t>/Spawn</w:t>
      </w:r>
      <w:r w:rsidR="00AF089B" w:rsidRPr="00AF089B">
        <w:br/>
      </w:r>
      <w:r w:rsidR="00AF089B">
        <w:t>“</w:t>
      </w:r>
      <w:r w:rsidR="00AF089B" w:rsidRPr="00AF089B">
        <w:t>x: 0.0</w:t>
      </w:r>
      <w:r w:rsidR="00AF089B" w:rsidRPr="00AF089B">
        <w:br/>
        <w:t>y: 0.0</w:t>
      </w:r>
      <w:r w:rsidR="00AF089B" w:rsidRPr="00AF089B">
        <w:br/>
        <w:t>theta: 0.0</w:t>
      </w:r>
      <w:r w:rsidR="00AF089B" w:rsidRPr="00AF089B">
        <w:br/>
        <w:t>name</w:t>
      </w:r>
      <w:r w:rsidR="00AF089B">
        <w:t>: “</w:t>
      </w:r>
      <w:proofErr w:type="spellStart"/>
      <w:r w:rsidR="00AF089B">
        <w:t>turty</w:t>
      </w:r>
      <w:proofErr w:type="spellEnd"/>
      <w:r w:rsidR="00AF089B">
        <w:t>”</w:t>
      </w:r>
    </w:p>
    <w:p w14:paraId="42E8C24B" w14:textId="77777777" w:rsidR="00AF089B" w:rsidRDefault="00AF089B" w:rsidP="001078E2">
      <w:pPr>
        <w:pStyle w:val="ListParagraph"/>
        <w:autoSpaceDE w:val="0"/>
        <w:autoSpaceDN w:val="0"/>
        <w:adjustRightInd w:val="0"/>
        <w:ind w:left="1080"/>
      </w:pPr>
      <w:r>
        <w:t>“</w:t>
      </w:r>
    </w:p>
    <w:p w14:paraId="76727D87" w14:textId="77777777" w:rsidR="001078E2" w:rsidRDefault="001078E2" w:rsidP="001078E2">
      <w:pPr>
        <w:autoSpaceDE w:val="0"/>
        <w:autoSpaceDN w:val="0"/>
        <w:adjustRightInd w:val="0"/>
      </w:pPr>
    </w:p>
    <w:p w14:paraId="21468C6C" w14:textId="7DA37D9D" w:rsidR="001078E2" w:rsidRDefault="001078E2" w:rsidP="00062015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bookmarkStart w:id="0" w:name="_GoBack"/>
      <w:bookmarkEnd w:id="0"/>
      <w:r>
        <w:t xml:space="preserve">param: parameters for </w:t>
      </w:r>
      <w:r w:rsidR="00FF1664">
        <w:t>nodes</w:t>
      </w:r>
    </w:p>
    <w:p w14:paraId="2A85BFC3" w14:textId="77777777" w:rsidR="00FF1664" w:rsidRDefault="00FF1664" w:rsidP="00FF1664">
      <w:pPr>
        <w:autoSpaceDE w:val="0"/>
        <w:autoSpaceDN w:val="0"/>
        <w:adjustRightInd w:val="0"/>
      </w:pPr>
    </w:p>
    <w:p w14:paraId="681A5BFA" w14:textId="77777777" w:rsidR="00FF1664" w:rsidRPr="00FF1664" w:rsidRDefault="00FF1664" w:rsidP="00062015">
      <w:pPr>
        <w:pStyle w:val="ListParagraph"/>
        <w:numPr>
          <w:ilvl w:val="0"/>
          <w:numId w:val="4"/>
        </w:numPr>
        <w:autoSpaceDE w:val="0"/>
        <w:autoSpaceDN w:val="0"/>
        <w:adjustRightInd w:val="0"/>
      </w:pPr>
      <w:r>
        <w:t>launch &lt;package&gt; [launch file]</w:t>
      </w:r>
    </w:p>
    <w:p w14:paraId="5647723E" w14:textId="77777777" w:rsidR="009330AF" w:rsidRDefault="009330AF" w:rsidP="00FF1664">
      <w:pPr>
        <w:autoSpaceDE w:val="0"/>
        <w:autoSpaceDN w:val="0"/>
        <w:adjustRightInd w:val="0"/>
      </w:pPr>
    </w:p>
    <w:p w14:paraId="0DF687FF" w14:textId="052F2C71" w:rsidR="00FF1664" w:rsidRPr="00024E27" w:rsidRDefault="00FF1664" w:rsidP="00FF1664">
      <w:pPr>
        <w:autoSpaceDE w:val="0"/>
        <w:autoSpaceDN w:val="0"/>
        <w:adjustRightInd w:val="0"/>
        <w:rPr>
          <w:b/>
          <w:bCs/>
        </w:rPr>
      </w:pPr>
      <w:r w:rsidRPr="00024E27">
        <w:rPr>
          <w:b/>
          <w:bCs/>
        </w:rPr>
        <w:t>Publisher and Subscriber</w:t>
      </w:r>
      <w:r w:rsidR="00024E27">
        <w:rPr>
          <w:b/>
          <w:bCs/>
        </w:rPr>
        <w:t xml:space="preserve"> using C++</w:t>
      </w:r>
      <w:r w:rsidR="00FA0EBD" w:rsidRPr="00024E27">
        <w:rPr>
          <w:b/>
          <w:bCs/>
        </w:rPr>
        <w:t>:</w:t>
      </w:r>
    </w:p>
    <w:p w14:paraId="45CC0273" w14:textId="77777777" w:rsidR="00FA0EBD" w:rsidRDefault="00FA0EBD" w:rsidP="00FF1664">
      <w:pPr>
        <w:autoSpaceDE w:val="0"/>
        <w:autoSpaceDN w:val="0"/>
        <w:adjustRightInd w:val="0"/>
      </w:pPr>
    </w:p>
    <w:p w14:paraId="7B86E0C0" w14:textId="77777777" w:rsidR="00062015" w:rsidRDefault="00AF089B" w:rsidP="00062015">
      <w:pPr>
        <w:autoSpaceDE w:val="0"/>
        <w:autoSpaceDN w:val="0"/>
        <w:adjustRightInd w:val="0"/>
      </w:pPr>
      <w:r w:rsidRPr="00AF089B">
        <w:t>cubesat@cubesat-OptiPlex-7460-AIO:~$ cd ros2_ws/</w:t>
      </w:r>
      <w:proofErr w:type="spellStart"/>
      <w:r w:rsidRPr="00AF089B">
        <w:t>src</w:t>
      </w:r>
      <w:proofErr w:type="spellEnd"/>
      <w:r w:rsidRPr="00AF089B">
        <w:t>/</w:t>
      </w:r>
      <w:r w:rsidRPr="00AF089B">
        <w:br/>
        <w:t>cubesat@cubesat-OptiPlex-7460-AIO:~/ros2_ws/</w:t>
      </w:r>
      <w:proofErr w:type="spellStart"/>
      <w:r w:rsidRPr="00AF089B">
        <w:t>src</w:t>
      </w:r>
      <w:proofErr w:type="spellEnd"/>
      <w:r w:rsidRPr="00AF089B">
        <w:t xml:space="preserve">$ ros2 pkg create --build-type </w:t>
      </w:r>
      <w:proofErr w:type="spellStart"/>
      <w:r w:rsidRPr="00AF089B">
        <w:t>ament_cmake</w:t>
      </w:r>
      <w:proofErr w:type="spellEnd"/>
      <w:r w:rsidRPr="00AF089B">
        <w:t xml:space="preserve"> </w:t>
      </w:r>
      <w:proofErr w:type="spellStart"/>
      <w:r w:rsidRPr="00AF089B">
        <w:t>cpp_topic</w:t>
      </w:r>
      <w:proofErr w:type="spellEnd"/>
      <w:r w:rsidRPr="00AF089B">
        <w:br/>
      </w:r>
    </w:p>
    <w:p w14:paraId="389E7142" w14:textId="1BB4A0BB" w:rsidR="00AF089B" w:rsidRPr="00AF089B" w:rsidRDefault="00AF089B" w:rsidP="00062015">
      <w:pPr>
        <w:autoSpaceDE w:val="0"/>
        <w:autoSpaceDN w:val="0"/>
        <w:adjustRightInd w:val="0"/>
      </w:pPr>
      <w:r w:rsidRPr="00AF089B">
        <w:t>cubesat@cubesat-OptiPlex-7460-AIO:~/ros2_ws/</w:t>
      </w:r>
      <w:proofErr w:type="spellStart"/>
      <w:r w:rsidRPr="00AF089B">
        <w:t>src</w:t>
      </w:r>
      <w:proofErr w:type="spellEnd"/>
      <w:r w:rsidRPr="00AF089B">
        <w:t xml:space="preserve">$ </w:t>
      </w:r>
      <w:proofErr w:type="gramStart"/>
      <w:r w:rsidRPr="00AF089B">
        <w:t>cd..</w:t>
      </w:r>
      <w:proofErr w:type="gramEnd"/>
      <w:r w:rsidRPr="00AF089B">
        <w:br/>
        <w:t>cd..: command not found</w:t>
      </w:r>
      <w:r w:rsidRPr="00AF089B">
        <w:br/>
        <w:t>cubesat@cubesat-OptiPlex-7460-AIO:~/ros2_ws/</w:t>
      </w:r>
      <w:proofErr w:type="spellStart"/>
      <w:r w:rsidRPr="00AF089B">
        <w:t>src</w:t>
      </w:r>
      <w:proofErr w:type="spellEnd"/>
      <w:r w:rsidRPr="00AF089B">
        <w:t>$ cd ..</w:t>
      </w:r>
      <w:r w:rsidRPr="00AF089B">
        <w:br/>
        <w:t xml:space="preserve">cubesat@cubesat-OptiPlex-7460-AIO:~/ros2_ws$ </w:t>
      </w:r>
      <w:proofErr w:type="spellStart"/>
      <w:r w:rsidRPr="00AF089B">
        <w:t>colcon</w:t>
      </w:r>
      <w:proofErr w:type="spellEnd"/>
      <w:r w:rsidRPr="00AF089B">
        <w:t xml:space="preserve"> build</w:t>
      </w:r>
      <w:r w:rsidRPr="00AF089B">
        <w:br/>
      </w:r>
    </w:p>
    <w:p w14:paraId="316BD60E" w14:textId="77777777" w:rsidR="00AF089B" w:rsidRPr="00AF089B" w:rsidRDefault="00AF089B" w:rsidP="00AF089B">
      <w:pPr>
        <w:autoSpaceDE w:val="0"/>
        <w:autoSpaceDN w:val="0"/>
        <w:adjustRightInd w:val="0"/>
      </w:pPr>
      <w:r w:rsidRPr="00AF089B">
        <w:t xml:space="preserve">cubesat@cubesat-OptiPlex-7460-AIO:~/ros2_ws$ ros2 run </w:t>
      </w:r>
      <w:proofErr w:type="spellStart"/>
      <w:r w:rsidRPr="00AF089B">
        <w:t>cpp_topic</w:t>
      </w:r>
      <w:proofErr w:type="spellEnd"/>
      <w:r w:rsidRPr="00AF089B">
        <w:t xml:space="preserve"> </w:t>
      </w:r>
      <w:proofErr w:type="spellStart"/>
      <w:r w:rsidRPr="00AF089B">
        <w:t>cpp_topic_publisher_spiral</w:t>
      </w:r>
      <w:proofErr w:type="spellEnd"/>
      <w:r w:rsidRPr="00AF089B">
        <w:br/>
        <w:t>[INFO] [1720506984.563733873]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'2.500000'</w:t>
      </w:r>
      <w:r w:rsidRPr="00AF089B">
        <w:br/>
        <w:t>[INFO] [1720506985.063744280]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'2.600000'</w:t>
      </w:r>
      <w:r w:rsidRPr="00AF089B">
        <w:br/>
        <w:t>[INFO] [1720506985.563968460]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'2.700000'</w:t>
      </w:r>
      <w:r w:rsidRPr="00AF089B">
        <w:br/>
        <w:t>[INFO] [1720506986.063875405]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'2.800000'</w:t>
      </w:r>
      <w:r w:rsidRPr="00AF089B">
        <w:br/>
        <w:t>[INFO] [1720506986.563874948]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'2.900000'</w:t>
      </w:r>
      <w:r w:rsidRPr="00AF089B">
        <w:br/>
        <w:t>[INFO] [1720506987.063751099]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'3.000000'</w:t>
      </w:r>
      <w:r w:rsidRPr="00AF089B">
        <w:br/>
        <w:t>[INFO] [1720506987.563706104]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'3.100000'</w:t>
      </w:r>
      <w:r w:rsidRPr="00AF089B">
        <w:br/>
        <w:t>[INFO] [1720506988.063900609]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'3.200000'</w:t>
      </w:r>
      <w:r w:rsidRPr="00AF089B">
        <w:br/>
      </w:r>
      <w:r w:rsidRPr="00AF089B">
        <w:lastRenderedPageBreak/>
        <w:t>[INFO] [1720506988.563896863] [</w:t>
      </w:r>
      <w:proofErr w:type="spellStart"/>
      <w:r w:rsidRPr="00AF089B">
        <w:t>cpp_topic_publisher_spiral</w:t>
      </w:r>
      <w:proofErr w:type="spellEnd"/>
      <w:r w:rsidRPr="00AF089B">
        <w:t>]: Sending - Linear Velocity : '4.000000', Angular Velocity : '3.300000'</w:t>
      </w:r>
    </w:p>
    <w:p w14:paraId="10FFB234" w14:textId="77777777" w:rsidR="00AF089B" w:rsidRPr="00AF089B" w:rsidRDefault="00AF089B" w:rsidP="00AF089B">
      <w:pPr>
        <w:autoSpaceDE w:val="0"/>
        <w:autoSpaceDN w:val="0"/>
        <w:adjustRightInd w:val="0"/>
      </w:pPr>
    </w:p>
    <w:p w14:paraId="3C642392" w14:textId="77777777" w:rsidR="00AF089B" w:rsidRPr="00AF089B" w:rsidRDefault="00AF089B" w:rsidP="00AF089B">
      <w:pPr>
        <w:autoSpaceDE w:val="0"/>
        <w:autoSpaceDN w:val="0"/>
        <w:adjustRightInd w:val="0"/>
      </w:pPr>
      <w:r w:rsidRPr="00AF089B">
        <w:t xml:space="preserve">cubesat@cubesat-OptiPlex-7460-AIO:~/ros2_ws$ ros2 run </w:t>
      </w:r>
      <w:proofErr w:type="spellStart"/>
      <w:r w:rsidRPr="00AF089B">
        <w:t>cpp_topic</w:t>
      </w:r>
      <w:proofErr w:type="spellEnd"/>
      <w:r w:rsidRPr="00AF089B">
        <w:t xml:space="preserve"> </w:t>
      </w:r>
      <w:proofErr w:type="spellStart"/>
      <w:r w:rsidRPr="00AF089B">
        <w:t>cpp_topic_subscriber_spiral</w:t>
      </w:r>
      <w:proofErr w:type="spellEnd"/>
      <w:r w:rsidRPr="00AF089B">
        <w:br/>
        <w:t>[INFO] [1720506986.564407289] [</w:t>
      </w:r>
      <w:proofErr w:type="spellStart"/>
      <w:r w:rsidRPr="00AF089B">
        <w:t>cpp_topic_subscriber_spiral</w:t>
      </w:r>
      <w:proofErr w:type="spellEnd"/>
      <w:r w:rsidRPr="00AF089B">
        <w:t xml:space="preserve">]: </w:t>
      </w:r>
      <w:proofErr w:type="spellStart"/>
      <w:r w:rsidRPr="00AF089B">
        <w:t>Recieved</w:t>
      </w:r>
      <w:proofErr w:type="spellEnd"/>
      <w:r w:rsidRPr="00AF089B">
        <w:t xml:space="preserve"> - Linear Velocity : '4.000000', Angular Velocity : '2.900000'</w:t>
      </w:r>
      <w:r w:rsidRPr="00AF089B">
        <w:br/>
        <w:t>[INFO] [1720506987.064263391] [</w:t>
      </w:r>
      <w:proofErr w:type="spellStart"/>
      <w:r w:rsidRPr="00AF089B">
        <w:t>cpp_topic_subscriber_spiral</w:t>
      </w:r>
      <w:proofErr w:type="spellEnd"/>
      <w:r w:rsidRPr="00AF089B">
        <w:t xml:space="preserve">]: </w:t>
      </w:r>
      <w:proofErr w:type="spellStart"/>
      <w:r w:rsidRPr="00AF089B">
        <w:t>Recieved</w:t>
      </w:r>
      <w:proofErr w:type="spellEnd"/>
      <w:r w:rsidRPr="00AF089B">
        <w:t xml:space="preserve"> - Linear Velocity : '4.000000', Angular Velocity : '3.000000'</w:t>
      </w:r>
      <w:r w:rsidRPr="00AF089B">
        <w:br/>
        <w:t>[INFO] [1720506987.564207517] [</w:t>
      </w:r>
      <w:proofErr w:type="spellStart"/>
      <w:r w:rsidRPr="00AF089B">
        <w:t>cpp_topic_subscriber_spiral</w:t>
      </w:r>
      <w:proofErr w:type="spellEnd"/>
      <w:r w:rsidRPr="00AF089B">
        <w:t xml:space="preserve">]: </w:t>
      </w:r>
      <w:proofErr w:type="spellStart"/>
      <w:r w:rsidRPr="00AF089B">
        <w:t>Recieved</w:t>
      </w:r>
      <w:proofErr w:type="spellEnd"/>
      <w:r w:rsidRPr="00AF089B">
        <w:t xml:space="preserve"> - Linear Velocity : '4.000000', Angular Velocity : '3.100000'</w:t>
      </w:r>
      <w:r w:rsidRPr="00AF089B">
        <w:br/>
        <w:t>[INFO] [1720506988.064409149] [</w:t>
      </w:r>
      <w:proofErr w:type="spellStart"/>
      <w:r w:rsidRPr="00AF089B">
        <w:t>cpp_topic_subscriber_spiral</w:t>
      </w:r>
      <w:proofErr w:type="spellEnd"/>
      <w:r w:rsidRPr="00AF089B">
        <w:t xml:space="preserve">]: </w:t>
      </w:r>
      <w:proofErr w:type="spellStart"/>
      <w:r w:rsidRPr="00AF089B">
        <w:t>Recieved</w:t>
      </w:r>
      <w:proofErr w:type="spellEnd"/>
      <w:r w:rsidRPr="00AF089B">
        <w:t xml:space="preserve"> - Linear Velocity : '4.000000', Angular Velocity : '3.200000'</w:t>
      </w:r>
      <w:r w:rsidRPr="00AF089B">
        <w:br/>
        <w:t>[INFO] [1720506988.564411002] [</w:t>
      </w:r>
      <w:proofErr w:type="spellStart"/>
      <w:r w:rsidRPr="00AF089B">
        <w:t>cpp_topic_subscriber_spiral</w:t>
      </w:r>
      <w:proofErr w:type="spellEnd"/>
      <w:r w:rsidRPr="00AF089B">
        <w:t xml:space="preserve">]: </w:t>
      </w:r>
      <w:proofErr w:type="spellStart"/>
      <w:r w:rsidRPr="00AF089B">
        <w:t>Recieved</w:t>
      </w:r>
      <w:proofErr w:type="spellEnd"/>
      <w:r w:rsidRPr="00AF089B">
        <w:t xml:space="preserve"> - Linear Velocity : '4.000000', Angular Velocity : '3.300000'</w:t>
      </w:r>
    </w:p>
    <w:p w14:paraId="68B57818" w14:textId="77777777" w:rsidR="00AF089B" w:rsidRDefault="00AF089B" w:rsidP="00FF1664">
      <w:pPr>
        <w:autoSpaceDE w:val="0"/>
        <w:autoSpaceDN w:val="0"/>
        <w:adjustRightInd w:val="0"/>
      </w:pPr>
    </w:p>
    <w:p w14:paraId="14CD2BAE" w14:textId="77777777" w:rsidR="00FF1664" w:rsidRPr="00024E27" w:rsidRDefault="00FF1664" w:rsidP="00FF1664">
      <w:pPr>
        <w:autoSpaceDE w:val="0"/>
        <w:autoSpaceDN w:val="0"/>
        <w:adjustRightInd w:val="0"/>
        <w:rPr>
          <w:b/>
          <w:bCs/>
        </w:rPr>
      </w:pPr>
      <w:r w:rsidRPr="00024E27">
        <w:rPr>
          <w:b/>
          <w:bCs/>
        </w:rPr>
        <w:t>Service Server and Client using Python:</w:t>
      </w:r>
    </w:p>
    <w:p w14:paraId="1E116876" w14:textId="77777777" w:rsidR="00FF1664" w:rsidRDefault="00FF1664" w:rsidP="00FF1664">
      <w:pPr>
        <w:autoSpaceDE w:val="0"/>
        <w:autoSpaceDN w:val="0"/>
        <w:adjustRightInd w:val="0"/>
      </w:pPr>
    </w:p>
    <w:p w14:paraId="1CE13DD4" w14:textId="3401378F" w:rsidR="00AF089B" w:rsidRPr="00AF089B" w:rsidRDefault="00AF089B" w:rsidP="00AF089B">
      <w:pPr>
        <w:autoSpaceDE w:val="0"/>
        <w:autoSpaceDN w:val="0"/>
        <w:adjustRightInd w:val="0"/>
      </w:pPr>
      <w:r w:rsidRPr="00AF089B">
        <w:t>cubesat@cubesat-OptiPlex-7460-AIO:~/ros2_ws/</w:t>
      </w:r>
      <w:proofErr w:type="spellStart"/>
      <w:r w:rsidRPr="00AF089B">
        <w:t>src</w:t>
      </w:r>
      <w:proofErr w:type="spellEnd"/>
      <w:r w:rsidRPr="00AF089B">
        <w:t xml:space="preserve">$ ros2 pkg create --build-type </w:t>
      </w:r>
      <w:proofErr w:type="spellStart"/>
      <w:r w:rsidRPr="00AF089B">
        <w:t>ament_python</w:t>
      </w:r>
      <w:proofErr w:type="spellEnd"/>
      <w:r w:rsidRPr="00AF089B">
        <w:t xml:space="preserve"> </w:t>
      </w:r>
      <w:proofErr w:type="spellStart"/>
      <w:r w:rsidRPr="00AF089B">
        <w:t>py_service</w:t>
      </w:r>
      <w:proofErr w:type="spellEnd"/>
      <w:r w:rsidRPr="00AF089B">
        <w:br/>
        <w:t>cubesat@cubesat-OptiPlex-7460-AIO:~/ros2_ws/</w:t>
      </w:r>
      <w:proofErr w:type="spellStart"/>
      <w:r w:rsidRPr="00AF089B">
        <w:t>src</w:t>
      </w:r>
      <w:proofErr w:type="spellEnd"/>
      <w:r w:rsidRPr="00AF089B">
        <w:t>$ cd</w:t>
      </w:r>
      <w:proofErr w:type="gramStart"/>
      <w:r w:rsidRPr="00AF089B">
        <w:t xml:space="preserve"> ..</w:t>
      </w:r>
      <w:proofErr w:type="gramEnd"/>
      <w:r w:rsidRPr="00AF089B">
        <w:br/>
        <w:t xml:space="preserve">cubesat@cubesat-OptiPlex-7460-AIO:~/ros2_ws$ </w:t>
      </w:r>
      <w:proofErr w:type="spellStart"/>
      <w:r w:rsidRPr="00AF089B">
        <w:t>colcon</w:t>
      </w:r>
      <w:proofErr w:type="spellEnd"/>
      <w:r w:rsidRPr="00AF089B">
        <w:t xml:space="preserve"> build</w:t>
      </w:r>
      <w:r w:rsidRPr="00AF089B">
        <w:br/>
      </w:r>
    </w:p>
    <w:p w14:paraId="080DA205" w14:textId="77777777" w:rsidR="00AF089B" w:rsidRPr="00AF089B" w:rsidRDefault="00AF089B" w:rsidP="00AF089B">
      <w:pPr>
        <w:autoSpaceDE w:val="0"/>
        <w:autoSpaceDN w:val="0"/>
        <w:adjustRightInd w:val="0"/>
      </w:pPr>
      <w:r w:rsidRPr="00AF089B">
        <w:t xml:space="preserve">cubesat@cubesat-OptiPlex-7460-AIO:~/ros2_ws$ ros2 run </w:t>
      </w:r>
      <w:proofErr w:type="spellStart"/>
      <w:r w:rsidRPr="00AF089B">
        <w:t>py_service</w:t>
      </w:r>
      <w:proofErr w:type="spellEnd"/>
      <w:r w:rsidRPr="00AF089B">
        <w:t xml:space="preserve"> </w:t>
      </w:r>
      <w:proofErr w:type="spellStart"/>
      <w:r w:rsidRPr="00AF089B">
        <w:t>py_service_server_polar</w:t>
      </w:r>
      <w:proofErr w:type="spellEnd"/>
      <w:r w:rsidRPr="00AF089B">
        <w:br/>
        <w:t>[INFO] [1720507959.416145756] [</w:t>
      </w:r>
      <w:proofErr w:type="spellStart"/>
      <w:r w:rsidRPr="00AF089B">
        <w:t>py_service_server_polar</w:t>
      </w:r>
      <w:proofErr w:type="spellEnd"/>
      <w:r w:rsidRPr="00AF089B">
        <w:t>]: Response - Polar Radial Coordinate : 7.071068, Polar Angular Coordinate : 45.000000</w:t>
      </w:r>
    </w:p>
    <w:p w14:paraId="0E0D4F8B" w14:textId="77777777" w:rsidR="00AF089B" w:rsidRPr="00AF089B" w:rsidRDefault="00AF089B" w:rsidP="00AF089B">
      <w:pPr>
        <w:autoSpaceDE w:val="0"/>
        <w:autoSpaceDN w:val="0"/>
        <w:adjustRightInd w:val="0"/>
      </w:pPr>
    </w:p>
    <w:p w14:paraId="2FB1440A" w14:textId="77777777" w:rsidR="00AF089B" w:rsidRPr="00AF089B" w:rsidRDefault="00AF089B" w:rsidP="00AF089B">
      <w:pPr>
        <w:autoSpaceDE w:val="0"/>
        <w:autoSpaceDN w:val="0"/>
        <w:adjustRightInd w:val="0"/>
      </w:pPr>
      <w:r w:rsidRPr="00AF089B">
        <w:t xml:space="preserve">cubesat@cubesat-OptiPlex-7460-AIO:~/ros2_ws$ ros2 run </w:t>
      </w:r>
      <w:proofErr w:type="spellStart"/>
      <w:r w:rsidRPr="00AF089B">
        <w:t>py_service</w:t>
      </w:r>
      <w:proofErr w:type="spellEnd"/>
      <w:r w:rsidRPr="00AF089B">
        <w:t xml:space="preserve"> </w:t>
      </w:r>
      <w:proofErr w:type="spellStart"/>
      <w:r w:rsidRPr="00AF089B">
        <w:t>py_service_client_polar</w:t>
      </w:r>
      <w:proofErr w:type="spellEnd"/>
      <w:r w:rsidRPr="00AF089B">
        <w:br/>
        <w:t>[INFO] [1720507959.404140904] [</w:t>
      </w:r>
      <w:proofErr w:type="spellStart"/>
      <w:r w:rsidRPr="00AF089B">
        <w:t>py_service_client_polar</w:t>
      </w:r>
      <w:proofErr w:type="spellEnd"/>
      <w:r w:rsidRPr="00AF089B">
        <w:t>]: Sending - X Coordinate : 5.000000, Y Coordinate : 5.000000</w:t>
      </w:r>
      <w:r w:rsidRPr="00AF089B">
        <w:br/>
        <w:t>[INFO] [1720507959.416642845] [</w:t>
      </w:r>
      <w:proofErr w:type="spellStart"/>
      <w:r w:rsidRPr="00AF089B">
        <w:t>py_service_client_polar</w:t>
      </w:r>
      <w:proofErr w:type="spellEnd"/>
      <w:r w:rsidRPr="00AF089B">
        <w:t>]: Success</w:t>
      </w:r>
    </w:p>
    <w:p w14:paraId="3E8C047B" w14:textId="77777777" w:rsidR="00AF089B" w:rsidRDefault="00AF089B" w:rsidP="00FF1664">
      <w:pPr>
        <w:autoSpaceDE w:val="0"/>
        <w:autoSpaceDN w:val="0"/>
        <w:adjustRightInd w:val="0"/>
      </w:pPr>
    </w:p>
    <w:p w14:paraId="1C94BC27" w14:textId="54E5AB84" w:rsidR="00FA0EBD" w:rsidRDefault="00FA0EBD" w:rsidP="00FF1664">
      <w:pPr>
        <w:autoSpaceDE w:val="0"/>
        <w:autoSpaceDN w:val="0"/>
        <w:adjustRightInd w:val="0"/>
        <w:rPr>
          <w:b/>
          <w:bCs/>
        </w:rPr>
      </w:pPr>
      <w:proofErr w:type="spellStart"/>
      <w:r w:rsidRPr="00024E27">
        <w:rPr>
          <w:b/>
          <w:bCs/>
        </w:rPr>
        <w:t>RQt</w:t>
      </w:r>
      <w:proofErr w:type="spellEnd"/>
    </w:p>
    <w:p w14:paraId="09F1DA92" w14:textId="1E5AD0EF" w:rsidR="00024E27" w:rsidRDefault="00024E27" w:rsidP="00FF1664">
      <w:pPr>
        <w:autoSpaceDE w:val="0"/>
        <w:autoSpaceDN w:val="0"/>
        <w:adjustRightInd w:val="0"/>
        <w:rPr>
          <w:b/>
          <w:bCs/>
        </w:rPr>
      </w:pPr>
    </w:p>
    <w:p w14:paraId="1D0E15A7" w14:textId="14FCB404" w:rsidR="00024E27" w:rsidRDefault="00024E27" w:rsidP="00FF1664">
      <w:pPr>
        <w:autoSpaceDE w:val="0"/>
        <w:autoSpaceDN w:val="0"/>
        <w:adjustRightInd w:val="0"/>
      </w:pPr>
      <w:r w:rsidRPr="00024E27">
        <w:t>Plugins:</w:t>
      </w:r>
    </w:p>
    <w:p w14:paraId="3D92BABF" w14:textId="4112FB31" w:rsidR="00024E27" w:rsidRDefault="00024E27" w:rsidP="00FF1664">
      <w:pPr>
        <w:autoSpaceDE w:val="0"/>
        <w:autoSpaceDN w:val="0"/>
        <w:adjustRightInd w:val="0"/>
      </w:pPr>
    </w:p>
    <w:p w14:paraId="103B5D6C" w14:textId="6887DB49" w:rsidR="00024E27" w:rsidRDefault="007E1A8A" w:rsidP="00024E27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Introspection -&gt; Node Graph</w:t>
      </w:r>
    </w:p>
    <w:p w14:paraId="3EF46D97" w14:textId="41502DB3" w:rsidR="00062015" w:rsidRDefault="00062015" w:rsidP="00062015">
      <w:pPr>
        <w:pStyle w:val="ListParagraph"/>
        <w:autoSpaceDE w:val="0"/>
        <w:autoSpaceDN w:val="0"/>
        <w:adjustRightInd w:val="0"/>
      </w:pPr>
      <w:r w:rsidRPr="00062015">
        <w:drawing>
          <wp:inline distT="0" distB="0" distL="0" distR="0" wp14:anchorId="3BF615E7" wp14:editId="14A89D34">
            <wp:extent cx="2205318" cy="16769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902" t="17161" r="20060" b="23305"/>
                    <a:stretch/>
                  </pic:blipFill>
                  <pic:spPr bwMode="auto">
                    <a:xfrm>
                      <a:off x="0" y="0"/>
                      <a:ext cx="2209971" cy="168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00D2" w14:textId="1BFEB157" w:rsidR="007E1A8A" w:rsidRDefault="007E1A8A" w:rsidP="00024E27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lastRenderedPageBreak/>
        <w:t>Logging -&gt; Console</w:t>
      </w:r>
    </w:p>
    <w:p w14:paraId="14E61AB8" w14:textId="77777777" w:rsidR="00062015" w:rsidRDefault="00062015" w:rsidP="00062015">
      <w:pPr>
        <w:pStyle w:val="ListParagraph"/>
        <w:autoSpaceDE w:val="0"/>
        <w:autoSpaceDN w:val="0"/>
        <w:adjustRightInd w:val="0"/>
      </w:pPr>
    </w:p>
    <w:p w14:paraId="557B5C93" w14:textId="5A9BBC97" w:rsidR="00062015" w:rsidRDefault="00062015" w:rsidP="00062015">
      <w:pPr>
        <w:pStyle w:val="ListParagraph"/>
        <w:autoSpaceDE w:val="0"/>
        <w:autoSpaceDN w:val="0"/>
        <w:adjustRightInd w:val="0"/>
      </w:pPr>
      <w:r w:rsidRPr="00062015">
        <w:drawing>
          <wp:inline distT="0" distB="0" distL="0" distR="0" wp14:anchorId="23D43A33" wp14:editId="39556489">
            <wp:extent cx="4134939" cy="239058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20" t="18770" r="26798" b="9712"/>
                    <a:stretch/>
                  </pic:blipFill>
                  <pic:spPr bwMode="auto">
                    <a:xfrm>
                      <a:off x="0" y="0"/>
                      <a:ext cx="4135679" cy="239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ECC17" w14:textId="77777777" w:rsidR="00062015" w:rsidRDefault="00062015" w:rsidP="00062015">
      <w:pPr>
        <w:pStyle w:val="ListParagraph"/>
        <w:autoSpaceDE w:val="0"/>
        <w:autoSpaceDN w:val="0"/>
        <w:adjustRightInd w:val="0"/>
      </w:pPr>
    </w:p>
    <w:p w14:paraId="46F64DB0" w14:textId="1EB1A110" w:rsidR="00062015" w:rsidRDefault="007E1A8A" w:rsidP="00062015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Plots</w:t>
      </w:r>
    </w:p>
    <w:p w14:paraId="1F7CA08E" w14:textId="0B2834D7" w:rsidR="00062015" w:rsidRDefault="00062015" w:rsidP="00062015">
      <w:pPr>
        <w:pStyle w:val="ListParagraph"/>
        <w:autoSpaceDE w:val="0"/>
        <w:autoSpaceDN w:val="0"/>
        <w:adjustRightInd w:val="0"/>
      </w:pPr>
    </w:p>
    <w:p w14:paraId="207FDA00" w14:textId="1832B3C4" w:rsidR="00062015" w:rsidRDefault="00062015" w:rsidP="00062015">
      <w:pPr>
        <w:pStyle w:val="ListParagraph"/>
        <w:autoSpaceDE w:val="0"/>
        <w:autoSpaceDN w:val="0"/>
        <w:adjustRightInd w:val="0"/>
      </w:pPr>
      <w:r w:rsidRPr="00062015">
        <w:drawing>
          <wp:inline distT="0" distB="0" distL="0" distR="0" wp14:anchorId="6C272058" wp14:editId="02CBB1D5">
            <wp:extent cx="5187165" cy="25698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3" t="13944" r="8983" b="9168"/>
                    <a:stretch/>
                  </pic:blipFill>
                  <pic:spPr bwMode="auto">
                    <a:xfrm>
                      <a:off x="0" y="0"/>
                      <a:ext cx="5188502" cy="257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92F8B" w14:textId="170AC705" w:rsidR="007E1A8A" w:rsidRDefault="007E1A8A" w:rsidP="007E1A8A">
      <w:pPr>
        <w:autoSpaceDE w:val="0"/>
        <w:autoSpaceDN w:val="0"/>
        <w:adjustRightInd w:val="0"/>
      </w:pPr>
    </w:p>
    <w:p w14:paraId="1381D526" w14:textId="1D572E37" w:rsidR="007E1A8A" w:rsidRDefault="007E1A8A" w:rsidP="007E1A8A">
      <w:pPr>
        <w:autoSpaceDE w:val="0"/>
        <w:autoSpaceDN w:val="0"/>
        <w:adjustRightInd w:val="0"/>
        <w:rPr>
          <w:b/>
          <w:bCs/>
        </w:rPr>
      </w:pPr>
      <w:r w:rsidRPr="007E1A8A">
        <w:rPr>
          <w:b/>
          <w:bCs/>
        </w:rPr>
        <w:t>Bag</w:t>
      </w:r>
    </w:p>
    <w:p w14:paraId="3494BEAF" w14:textId="49641D16" w:rsidR="007E1A8A" w:rsidRDefault="007E1A8A" w:rsidP="007E1A8A">
      <w:pPr>
        <w:autoSpaceDE w:val="0"/>
        <w:autoSpaceDN w:val="0"/>
        <w:adjustRightInd w:val="0"/>
        <w:rPr>
          <w:b/>
          <w:bCs/>
        </w:rPr>
      </w:pPr>
    </w:p>
    <w:p w14:paraId="20BCA2D8" w14:textId="27ABBD7F" w:rsidR="007E1A8A" w:rsidRDefault="007E1A8A" w:rsidP="007E1A8A">
      <w:pPr>
        <w:autoSpaceDE w:val="0"/>
        <w:autoSpaceDN w:val="0"/>
        <w:adjustRightInd w:val="0"/>
      </w:pPr>
      <w:r>
        <w:t>Records data published on a topic and saves it. The data can be used to reproduce the result of our testcases.</w:t>
      </w:r>
    </w:p>
    <w:p w14:paraId="02916CDC" w14:textId="2009DE7C" w:rsidR="007E1A8A" w:rsidRDefault="007E1A8A" w:rsidP="007E1A8A">
      <w:pPr>
        <w:autoSpaceDE w:val="0"/>
        <w:autoSpaceDN w:val="0"/>
        <w:adjustRightInd w:val="0"/>
      </w:pPr>
    </w:p>
    <w:p w14:paraId="0437177F" w14:textId="5FA2252D" w:rsidR="007E1A8A" w:rsidRPr="007E1A8A" w:rsidRDefault="007E1A8A" w:rsidP="007E1A8A">
      <w:pPr>
        <w:autoSpaceDE w:val="0"/>
        <w:autoSpaceDN w:val="0"/>
        <w:adjustRightInd w:val="0"/>
      </w:pPr>
      <w:r w:rsidRPr="007E1A8A">
        <w:t>cubesat@cubesat-OptiPlex-7460-AIO:~$ ros2 bag record /turtle1/</w:t>
      </w:r>
      <w:proofErr w:type="spellStart"/>
      <w:r w:rsidRPr="007E1A8A">
        <w:t>cmd_vel</w:t>
      </w:r>
      <w:proofErr w:type="spellEnd"/>
    </w:p>
    <w:p w14:paraId="508D1E68" w14:textId="77777777" w:rsidR="007E1A8A" w:rsidRPr="007E1A8A" w:rsidRDefault="007E1A8A" w:rsidP="007E1A8A">
      <w:pPr>
        <w:autoSpaceDE w:val="0"/>
        <w:autoSpaceDN w:val="0"/>
        <w:adjustRightInd w:val="0"/>
      </w:pPr>
    </w:p>
    <w:p w14:paraId="50D44942" w14:textId="77777777" w:rsidR="007E1A8A" w:rsidRPr="007E1A8A" w:rsidRDefault="007E1A8A" w:rsidP="007E1A8A">
      <w:pPr>
        <w:autoSpaceDE w:val="0"/>
        <w:autoSpaceDN w:val="0"/>
        <w:adjustRightInd w:val="0"/>
      </w:pPr>
      <w:r w:rsidRPr="007E1A8A">
        <w:t>cubesat@cubesat-OptiPlex-7460-AIO:~/rosbag2_2024_07_09-13_38_45$ ros2 bag info rosbag2_2024_07_09-13_38_45_0.mcap</w:t>
      </w:r>
      <w:r w:rsidRPr="007E1A8A">
        <w:br/>
      </w:r>
      <w:r w:rsidRPr="007E1A8A">
        <w:br/>
        <w:t>Files:             rosbag2_2024_07_09-13_38_45_0.mcap</w:t>
      </w:r>
      <w:r w:rsidRPr="007E1A8A">
        <w:br/>
        <w:t>Bag size:          8.3 KiB</w:t>
      </w:r>
      <w:r w:rsidRPr="007E1A8A">
        <w:br/>
      </w:r>
      <w:r w:rsidRPr="007E1A8A">
        <w:lastRenderedPageBreak/>
        <w:t>Storage id:        </w:t>
      </w:r>
      <w:proofErr w:type="spellStart"/>
      <w:r w:rsidRPr="007E1A8A">
        <w:t>mcap</w:t>
      </w:r>
      <w:proofErr w:type="spellEnd"/>
      <w:r w:rsidRPr="007E1A8A">
        <w:br/>
        <w:t>Duration:          9.537s</w:t>
      </w:r>
      <w:r w:rsidRPr="007E1A8A">
        <w:br/>
        <w:t>Start:             Jul  9 2024 13:38:56.747 (1720517936.747)</w:t>
      </w:r>
      <w:r w:rsidRPr="007E1A8A">
        <w:br/>
        <w:t>End:               Jul  9 2024 13:39:06.284 (1720517946.284)</w:t>
      </w:r>
      <w:r w:rsidRPr="007E1A8A">
        <w:br/>
        <w:t>Messages:          61</w:t>
      </w:r>
      <w:r w:rsidRPr="007E1A8A">
        <w:br/>
        <w:t>Topic information: Topic: /turtle1/</w:t>
      </w:r>
      <w:proofErr w:type="spellStart"/>
      <w:r w:rsidRPr="007E1A8A">
        <w:t>cmd_vel</w:t>
      </w:r>
      <w:proofErr w:type="spellEnd"/>
      <w:r w:rsidRPr="007E1A8A">
        <w:t xml:space="preserve"> | Type: </w:t>
      </w:r>
      <w:proofErr w:type="spellStart"/>
      <w:r w:rsidRPr="007E1A8A">
        <w:t>geometry_msgs</w:t>
      </w:r>
      <w:proofErr w:type="spellEnd"/>
      <w:r w:rsidRPr="007E1A8A">
        <w:t xml:space="preserve">/msg/Twist | Count: 61 | Serialization Format: </w:t>
      </w:r>
      <w:proofErr w:type="spellStart"/>
      <w:r w:rsidRPr="007E1A8A">
        <w:t>cdr</w:t>
      </w:r>
      <w:proofErr w:type="spellEnd"/>
    </w:p>
    <w:p w14:paraId="35A8F51F" w14:textId="77777777" w:rsidR="007E1A8A" w:rsidRPr="007E1A8A" w:rsidRDefault="007E1A8A" w:rsidP="007E1A8A">
      <w:pPr>
        <w:autoSpaceDE w:val="0"/>
        <w:autoSpaceDN w:val="0"/>
        <w:adjustRightInd w:val="0"/>
      </w:pPr>
    </w:p>
    <w:p w14:paraId="1102D300" w14:textId="7809E72E" w:rsidR="009330AF" w:rsidRDefault="007E1A8A" w:rsidP="009330AF">
      <w:pPr>
        <w:autoSpaceDE w:val="0"/>
        <w:autoSpaceDN w:val="0"/>
        <w:adjustRightInd w:val="0"/>
      </w:pPr>
      <w:r w:rsidRPr="007E1A8A">
        <w:t xml:space="preserve">cubesat@cubesat-OptiPlex-7460-AIO:~/rosbag2_2024_07_09-13_38_45$ ros2 bag </w:t>
      </w:r>
      <w:r>
        <w:t xml:space="preserve">play </w:t>
      </w:r>
      <w:r w:rsidRPr="007E1A8A">
        <w:t>rosbag2_2024_07_09-13_38_45_0.mcap</w:t>
      </w:r>
      <w:r>
        <w:t xml:space="preserve"> </w:t>
      </w:r>
    </w:p>
    <w:p w14:paraId="2EF6CB92" w14:textId="4CEC5D41" w:rsidR="007E1A8A" w:rsidRDefault="007E1A8A" w:rsidP="009330AF">
      <w:pPr>
        <w:autoSpaceDE w:val="0"/>
        <w:autoSpaceDN w:val="0"/>
        <w:adjustRightInd w:val="0"/>
      </w:pPr>
    </w:p>
    <w:p w14:paraId="22C26FD1" w14:textId="3FE6E699" w:rsidR="007E1A8A" w:rsidRDefault="007E1A8A" w:rsidP="009330AF">
      <w:pPr>
        <w:autoSpaceDE w:val="0"/>
        <w:autoSpaceDN w:val="0"/>
        <w:adjustRightInd w:val="0"/>
      </w:pPr>
      <w:r>
        <w:t>The turtle will move according to the data stored.</w:t>
      </w:r>
    </w:p>
    <w:p w14:paraId="4764B831" w14:textId="77777777" w:rsidR="007E1A8A" w:rsidRPr="009330AF" w:rsidRDefault="007E1A8A" w:rsidP="009330AF">
      <w:pPr>
        <w:autoSpaceDE w:val="0"/>
        <w:autoSpaceDN w:val="0"/>
        <w:adjustRightInd w:val="0"/>
      </w:pPr>
    </w:p>
    <w:p w14:paraId="12007A4B" w14:textId="15538AEE" w:rsidR="00024E27" w:rsidRPr="00024E27" w:rsidRDefault="00024E27">
      <w:pPr>
        <w:rPr>
          <w:b/>
          <w:bCs/>
        </w:rPr>
      </w:pPr>
      <w:r w:rsidRPr="00024E27">
        <w:rPr>
          <w:b/>
          <w:bCs/>
        </w:rPr>
        <w:t>Gazebo</w:t>
      </w:r>
    </w:p>
    <w:p w14:paraId="4105906C" w14:textId="0D824F69" w:rsidR="00024E27" w:rsidRDefault="00024E27"/>
    <w:p w14:paraId="5B2D3042" w14:textId="1FC3D5F5" w:rsidR="00024E27" w:rsidRDefault="00024E27">
      <w:proofErr w:type="spellStart"/>
      <w:r>
        <w:t>Sudo</w:t>
      </w:r>
      <w:proofErr w:type="spellEnd"/>
      <w:r>
        <w:t xml:space="preserve"> apt install </w:t>
      </w:r>
      <w:proofErr w:type="spellStart"/>
      <w:r>
        <w:t>ros</w:t>
      </w:r>
      <w:proofErr w:type="spellEnd"/>
      <w:r>
        <w:t>-iron-gazebo-</w:t>
      </w:r>
      <w:proofErr w:type="spellStart"/>
      <w:r>
        <w:t>ros</w:t>
      </w:r>
      <w:proofErr w:type="spellEnd"/>
      <w:r>
        <w:t>-pkgs</w:t>
      </w:r>
    </w:p>
    <w:p w14:paraId="36F3D958" w14:textId="43E5C76E" w:rsidR="00453E2A" w:rsidRDefault="00453E2A"/>
    <w:p w14:paraId="6120A538" w14:textId="6720B1D2" w:rsidR="00453E2A" w:rsidRDefault="00453E2A">
      <w:r>
        <w:t>Running a demo simulation:</w:t>
      </w:r>
    </w:p>
    <w:p w14:paraId="6C52A233" w14:textId="3925615C" w:rsidR="00D83F9F" w:rsidRDefault="00D83F9F"/>
    <w:p w14:paraId="493C909D" w14:textId="7E60848E" w:rsidR="00C93D66" w:rsidRDefault="00C93D66">
      <w:r w:rsidRPr="00C93D66">
        <w:t>cubesat@cubesat-OptiPlex-7460-AIO:/opt/ros/iron/share/gazebo_plugins/worlds$ gazebo --verbose /opt/ros/iron/share/gazebo_plugins/worlds/gazebo_ros_diff_drive_demo.world</w:t>
      </w:r>
    </w:p>
    <w:p w14:paraId="69BECDA2" w14:textId="111134A9" w:rsidR="00453E2A" w:rsidRDefault="00453E2A"/>
    <w:p w14:paraId="5C1DEA0B" w14:textId="21AA1125" w:rsidR="00453E2A" w:rsidRDefault="00C548B7">
      <w:r>
        <w:t>To move the robot forward:</w:t>
      </w:r>
    </w:p>
    <w:p w14:paraId="14608938" w14:textId="567CD57A" w:rsidR="00C93D66" w:rsidRDefault="00C93D66"/>
    <w:p w14:paraId="0E1682A3" w14:textId="6F2FABD2" w:rsidR="00C93D66" w:rsidRDefault="00C93D66">
      <w:r w:rsidRPr="00C93D66">
        <w:t>cubesat@cubesat-OptiPlex-7460-AIO:/opt/ros/iron/share/gazebo_plugins/worlds$ ros2 topic pub /demo/</w:t>
      </w:r>
      <w:proofErr w:type="spellStart"/>
      <w:r w:rsidRPr="00C93D66">
        <w:t>cmd_demo</w:t>
      </w:r>
      <w:proofErr w:type="spellEnd"/>
      <w:r w:rsidRPr="00C93D66">
        <w:t xml:space="preserve"> </w:t>
      </w:r>
      <w:proofErr w:type="spellStart"/>
      <w:r w:rsidRPr="00C93D66">
        <w:t>geometry_msgs</w:t>
      </w:r>
      <w:proofErr w:type="spellEnd"/>
      <w:r w:rsidRPr="00C93D66">
        <w:t>/msg/Twist "linear:</w:t>
      </w:r>
      <w:r w:rsidRPr="00C93D66">
        <w:br/>
        <w:t>  x: 1.0</w:t>
      </w:r>
      <w:r w:rsidRPr="00C93D66">
        <w:br/>
        <w:t>  y: 0.0</w:t>
      </w:r>
      <w:r w:rsidRPr="00C93D66">
        <w:br/>
        <w:t>  z: 0.0</w:t>
      </w:r>
      <w:r w:rsidRPr="00C93D66">
        <w:br/>
        <w:t>angular:</w:t>
      </w:r>
      <w:r w:rsidRPr="00C93D66">
        <w:br/>
        <w:t>  x: 0.0</w:t>
      </w:r>
      <w:r w:rsidRPr="00C93D66">
        <w:br/>
        <w:t>  y: 0.0</w:t>
      </w:r>
      <w:r w:rsidRPr="00C93D66">
        <w:br/>
        <w:t>  z: 0.0</w:t>
      </w:r>
      <w:r w:rsidRPr="00C93D66">
        <w:br/>
        <w:t>"</w:t>
      </w:r>
    </w:p>
    <w:p w14:paraId="42495FCB" w14:textId="13ECD46D" w:rsidR="00C548B7" w:rsidRDefault="00C548B7"/>
    <w:p w14:paraId="7F9E1FBA" w14:textId="12DF7806" w:rsidR="00C548B7" w:rsidRDefault="00C548B7">
      <w:r>
        <w:t>To stop the movement:</w:t>
      </w:r>
    </w:p>
    <w:p w14:paraId="220C44D7" w14:textId="4BB9AA98" w:rsidR="00C93D66" w:rsidRDefault="00C93D66"/>
    <w:p w14:paraId="19E98B54" w14:textId="643449DA" w:rsidR="00C93D66" w:rsidRPr="00C93D66" w:rsidRDefault="00C93D66" w:rsidP="00C93D66">
      <w:r w:rsidRPr="00C93D66">
        <w:t>cubesat@cubesat-OptiPlex-7460-AIO:/opt/ros/iron/share/gazebo_plugins/worlds$ ros2 topic pub /demo/</w:t>
      </w:r>
      <w:proofErr w:type="spellStart"/>
      <w:r w:rsidRPr="00C93D66">
        <w:t>cmd_demo</w:t>
      </w:r>
      <w:proofErr w:type="spellEnd"/>
      <w:r w:rsidRPr="00C93D66">
        <w:t xml:space="preserve"> </w:t>
      </w:r>
      <w:proofErr w:type="spellStart"/>
      <w:r w:rsidRPr="00C93D66">
        <w:t>geometry_msgs</w:t>
      </w:r>
      <w:proofErr w:type="spellEnd"/>
      <w:r w:rsidRPr="00C93D66">
        <w:t>/msg/Twist "linear:</w:t>
      </w:r>
      <w:r w:rsidRPr="00C93D66">
        <w:br/>
        <w:t xml:space="preserve">  x: </w:t>
      </w:r>
      <w:r>
        <w:t>0</w:t>
      </w:r>
      <w:r w:rsidRPr="00C93D66">
        <w:t>.0</w:t>
      </w:r>
      <w:r w:rsidRPr="00C93D66">
        <w:br/>
        <w:t>  y: 0.0</w:t>
      </w:r>
      <w:r w:rsidRPr="00C93D66">
        <w:br/>
        <w:t>  z: 0.0</w:t>
      </w:r>
      <w:r w:rsidRPr="00C93D66">
        <w:br/>
        <w:t>angular:</w:t>
      </w:r>
      <w:r w:rsidRPr="00C93D66">
        <w:br/>
        <w:t>  x: 0.0</w:t>
      </w:r>
      <w:r w:rsidRPr="00C93D66">
        <w:br/>
        <w:t>  y: 0.0</w:t>
      </w:r>
      <w:r w:rsidRPr="00C93D66">
        <w:br/>
      </w:r>
      <w:r w:rsidRPr="00C93D66">
        <w:lastRenderedPageBreak/>
        <w:t>  z: 0.0</w:t>
      </w:r>
      <w:r w:rsidRPr="00C93D66">
        <w:br/>
        <w:t>"</w:t>
      </w:r>
    </w:p>
    <w:p w14:paraId="7BDA3AD5" w14:textId="77777777" w:rsidR="00C93D66" w:rsidRDefault="00C93D66"/>
    <w:p w14:paraId="558B9F52" w14:textId="7E0FFBA1" w:rsidR="00C548B7" w:rsidRDefault="00C548B7">
      <w:r>
        <w:t>To see odometry:</w:t>
      </w:r>
    </w:p>
    <w:p w14:paraId="4635523D" w14:textId="06A0C6A7" w:rsidR="00C93D66" w:rsidRDefault="00C93D66"/>
    <w:p w14:paraId="68DC3FAE" w14:textId="57CA3DCF" w:rsidR="00C93D66" w:rsidRDefault="00C93D66" w:rsidP="00C93D66">
      <w:r w:rsidRPr="00C93D66">
        <w:t>cubesat@cubesat-OptiPlex-7460-AIO:/opt/ros/iron/share/gazebo_plugins/worlds$ ros2 topic echo /demo/</w:t>
      </w:r>
      <w:proofErr w:type="spellStart"/>
      <w:r w:rsidRPr="00C93D66">
        <w:t>odom_demo</w:t>
      </w:r>
      <w:proofErr w:type="spellEnd"/>
    </w:p>
    <w:p w14:paraId="04B222B7" w14:textId="40EA8B44" w:rsidR="00C93D66" w:rsidRDefault="00C93D66" w:rsidP="00C93D66"/>
    <w:p w14:paraId="00ED7FCE" w14:textId="324CBBFB" w:rsidR="00C93D66" w:rsidRPr="00C93D66" w:rsidRDefault="00C93D66" w:rsidP="00C93D66">
      <w:r w:rsidRPr="00C93D66">
        <w:drawing>
          <wp:inline distT="0" distB="0" distL="0" distR="0" wp14:anchorId="44D4643A" wp14:editId="7E92B4E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DBE3" w14:textId="77777777" w:rsidR="00C93D66" w:rsidRPr="00C93D66" w:rsidRDefault="00C93D66" w:rsidP="00C93D66"/>
    <w:p w14:paraId="60F1BBFF" w14:textId="0F6352F6" w:rsidR="00C93D66" w:rsidRDefault="00C93D66">
      <w:r>
        <w:t>Making a robot and an environment:</w:t>
      </w:r>
    </w:p>
    <w:p w14:paraId="70725658" w14:textId="43B191D9" w:rsidR="00C93D66" w:rsidRDefault="00C93D66"/>
    <w:p w14:paraId="0E34F8F1" w14:textId="06A638FA" w:rsidR="00C93D66" w:rsidRDefault="00C93D66" w:rsidP="00C93D66">
      <w:pPr>
        <w:pStyle w:val="ListParagraph"/>
        <w:numPr>
          <w:ilvl w:val="0"/>
          <w:numId w:val="9"/>
        </w:numPr>
      </w:pPr>
      <w:r>
        <w:t xml:space="preserve">Make a package </w:t>
      </w:r>
      <w:proofErr w:type="spellStart"/>
      <w:r>
        <w:t>ws_gazebo</w:t>
      </w:r>
      <w:proofErr w:type="spellEnd"/>
    </w:p>
    <w:p w14:paraId="68F917C8" w14:textId="77777777" w:rsidR="00C93D66" w:rsidRPr="00C93D66" w:rsidRDefault="00C93D66" w:rsidP="00C93D66">
      <w:r w:rsidRPr="00C93D66">
        <w:t xml:space="preserve">cubesat@cubesat-OptiPlex-7460-AIO:/$ </w:t>
      </w:r>
      <w:proofErr w:type="spellStart"/>
      <w:r w:rsidRPr="00C93D66">
        <w:t>mkdir</w:t>
      </w:r>
      <w:proofErr w:type="spellEnd"/>
      <w:r w:rsidRPr="00C93D66">
        <w:t xml:space="preserve"> -p 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</w:p>
    <w:p w14:paraId="661B56EC" w14:textId="77777777" w:rsidR="00C93D66" w:rsidRPr="00C93D66" w:rsidRDefault="00C93D66" w:rsidP="00C93D66">
      <w:r w:rsidRPr="00C93D66">
        <w:t>cubesat@cubesat-OptiPlex-7460-AIO:/$ cd ~/</w:t>
      </w:r>
      <w:proofErr w:type="spellStart"/>
      <w:r w:rsidRPr="00C93D66">
        <w:t>ws_gazebo</w:t>
      </w:r>
      <w:proofErr w:type="spellEnd"/>
      <w:r w:rsidRPr="00C93D66">
        <w:t>/</w:t>
      </w:r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 xml:space="preserve">$ </w:t>
      </w:r>
      <w:proofErr w:type="spellStart"/>
      <w:r w:rsidRPr="00C93D66">
        <w:t>colcon</w:t>
      </w:r>
      <w:proofErr w:type="spellEnd"/>
      <w:r w:rsidRPr="00C93D66">
        <w:t xml:space="preserve"> build</w:t>
      </w:r>
    </w:p>
    <w:p w14:paraId="54EA1BC2" w14:textId="77777777" w:rsidR="00C93D66" w:rsidRPr="00C93D66" w:rsidRDefault="00C93D66" w:rsidP="00C93D66">
      <w:r w:rsidRPr="00C93D66">
        <w:t>cubesat@cubesat-OptiPlex-7460-AIO:~/</w:t>
      </w:r>
      <w:proofErr w:type="spellStart"/>
      <w:r w:rsidRPr="00C93D66">
        <w:t>ws_gazebo</w:t>
      </w:r>
      <w:proofErr w:type="spellEnd"/>
      <w:r w:rsidRPr="00C93D66">
        <w:t xml:space="preserve">$ cd </w:t>
      </w:r>
      <w:proofErr w:type="spellStart"/>
      <w:r w:rsidRPr="00C93D66">
        <w:t>src</w:t>
      </w:r>
      <w:proofErr w:type="spellEnd"/>
      <w:r w:rsidRPr="00C93D66">
        <w:t>/</w:t>
      </w:r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  <w:r w:rsidRPr="00C93D66">
        <w:t xml:space="preserve">$ ros2 pkg create --build-type </w:t>
      </w:r>
      <w:proofErr w:type="spellStart"/>
      <w:r w:rsidRPr="00C93D66">
        <w:t>ament_cmake</w:t>
      </w:r>
      <w:proofErr w:type="spellEnd"/>
      <w:r w:rsidRPr="00C93D66">
        <w:t xml:space="preserve"> </w:t>
      </w:r>
      <w:proofErr w:type="spellStart"/>
      <w:r w:rsidRPr="00C93D66">
        <w:t>gazebo_test</w:t>
      </w:r>
      <w:proofErr w:type="spellEnd"/>
    </w:p>
    <w:p w14:paraId="5A834E99" w14:textId="77777777" w:rsidR="00062015" w:rsidRDefault="00C93D66" w:rsidP="00C93D66">
      <w:r w:rsidRPr="00C93D66">
        <w:t>cubesat@cubesat-OptiPlex-7460-AIO:~/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  <w:r w:rsidRPr="00C93D66">
        <w:t xml:space="preserve">$ cd </w:t>
      </w:r>
      <w:proofErr w:type="spellStart"/>
      <w:r w:rsidRPr="00C93D66">
        <w:t>gazebo_test</w:t>
      </w:r>
      <w:proofErr w:type="spellEnd"/>
      <w:r w:rsidRPr="00C93D66">
        <w:t>/</w:t>
      </w:r>
    </w:p>
    <w:p w14:paraId="7E178CF7" w14:textId="77777777" w:rsidR="00062015" w:rsidRDefault="00C93D66" w:rsidP="00C93D66"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  <w:r w:rsidRPr="00C93D66">
        <w:t>/</w:t>
      </w:r>
      <w:proofErr w:type="spellStart"/>
      <w:r w:rsidRPr="00C93D66">
        <w:t>gazebo_test</w:t>
      </w:r>
      <w:proofErr w:type="spellEnd"/>
      <w:r w:rsidRPr="00C93D66">
        <w:t>$ ls -l</w:t>
      </w:r>
      <w:r w:rsidRPr="00C93D66">
        <w:br/>
        <w:t>total 16</w:t>
      </w:r>
      <w:r w:rsidRPr="00C93D66">
        <w:br/>
        <w:t>-</w:t>
      </w:r>
      <w:proofErr w:type="spellStart"/>
      <w:r w:rsidRPr="00C93D66">
        <w:t>rw</w:t>
      </w:r>
      <w:proofErr w:type="spellEnd"/>
      <w:r w:rsidRPr="00C93D66">
        <w:t>-</w:t>
      </w:r>
      <w:proofErr w:type="spellStart"/>
      <w:r w:rsidRPr="00C93D66">
        <w:t>rw</w:t>
      </w:r>
      <w:proofErr w:type="spellEnd"/>
      <w:r w:rsidRPr="00C93D66">
        <w:t xml:space="preserve">-r-- 1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 904 </w:t>
      </w:r>
      <w:proofErr w:type="spellStart"/>
      <w:r w:rsidRPr="00C93D66">
        <w:t>يول</w:t>
      </w:r>
      <w:proofErr w:type="spellEnd"/>
      <w:r w:rsidRPr="00C93D66">
        <w:t xml:space="preserve"> 11 09:53 CMakeLists.txt</w:t>
      </w:r>
      <w:r w:rsidRPr="00C93D66">
        <w:br/>
      </w:r>
      <w:proofErr w:type="spellStart"/>
      <w:r w:rsidRPr="00C93D66">
        <w:t>drwxrwxr</w:t>
      </w:r>
      <w:proofErr w:type="spellEnd"/>
      <w:r w:rsidRPr="00C93D66">
        <w:t xml:space="preserve">-x 3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4096 </w:t>
      </w:r>
      <w:proofErr w:type="spellStart"/>
      <w:r w:rsidRPr="00C93D66">
        <w:t>يول</w:t>
      </w:r>
      <w:proofErr w:type="spellEnd"/>
      <w:r w:rsidRPr="00C93D66">
        <w:t xml:space="preserve"> 11 09:53 include</w:t>
      </w:r>
      <w:r w:rsidRPr="00C93D66">
        <w:br/>
        <w:t>-</w:t>
      </w:r>
      <w:proofErr w:type="spellStart"/>
      <w:r w:rsidRPr="00C93D66">
        <w:t>rw</w:t>
      </w:r>
      <w:proofErr w:type="spellEnd"/>
      <w:r w:rsidRPr="00C93D66">
        <w:t>-</w:t>
      </w:r>
      <w:proofErr w:type="spellStart"/>
      <w:r w:rsidRPr="00C93D66">
        <w:t>rw</w:t>
      </w:r>
      <w:proofErr w:type="spellEnd"/>
      <w:r w:rsidRPr="00C93D66">
        <w:t xml:space="preserve">-r-- 1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 601 </w:t>
      </w:r>
      <w:proofErr w:type="spellStart"/>
      <w:r w:rsidRPr="00C93D66">
        <w:t>يول</w:t>
      </w:r>
      <w:proofErr w:type="spellEnd"/>
      <w:r w:rsidRPr="00C93D66">
        <w:t xml:space="preserve"> 11 09:53 package.xml</w:t>
      </w:r>
      <w:r w:rsidRPr="00C93D66">
        <w:br/>
      </w:r>
      <w:proofErr w:type="spellStart"/>
      <w:r w:rsidRPr="00C93D66">
        <w:t>drwxrwxr</w:t>
      </w:r>
      <w:proofErr w:type="spellEnd"/>
      <w:r w:rsidRPr="00C93D66">
        <w:t xml:space="preserve">-x 2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4096 </w:t>
      </w:r>
      <w:proofErr w:type="spellStart"/>
      <w:r w:rsidRPr="00C93D66">
        <w:t>يول</w:t>
      </w:r>
      <w:proofErr w:type="spellEnd"/>
      <w:r w:rsidRPr="00C93D66">
        <w:t xml:space="preserve"> 11 09:53 </w:t>
      </w:r>
      <w:proofErr w:type="spellStart"/>
      <w:r w:rsidRPr="00C93D66">
        <w:t>src</w:t>
      </w:r>
      <w:proofErr w:type="spellEnd"/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  <w:r w:rsidRPr="00C93D66">
        <w:t>/</w:t>
      </w:r>
      <w:proofErr w:type="spellStart"/>
      <w:r w:rsidRPr="00C93D66">
        <w:t>gazebo_test</w:t>
      </w:r>
      <w:proofErr w:type="spellEnd"/>
      <w:r w:rsidRPr="00C93D66">
        <w:t xml:space="preserve">$ </w:t>
      </w:r>
      <w:proofErr w:type="spellStart"/>
      <w:r w:rsidRPr="00C93D66">
        <w:t>mkdir</w:t>
      </w:r>
      <w:proofErr w:type="spellEnd"/>
      <w:r w:rsidRPr="00C93D66">
        <w:t xml:space="preserve"> launch model</w:t>
      </w:r>
      <w:r w:rsidRPr="00C93D66">
        <w:br/>
      </w:r>
      <w:r w:rsidRPr="00C93D66">
        <w:lastRenderedPageBreak/>
        <w:t>cubesat@cubesat-OptiPlex-7460-AIO:~/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  <w:r w:rsidRPr="00C93D66">
        <w:t>/</w:t>
      </w:r>
      <w:proofErr w:type="spellStart"/>
      <w:r w:rsidRPr="00C93D66">
        <w:t>gazebo_test</w:t>
      </w:r>
      <w:proofErr w:type="spellEnd"/>
      <w:r w:rsidRPr="00C93D66">
        <w:t>$ ls -l</w:t>
      </w:r>
      <w:r w:rsidRPr="00C93D66">
        <w:br/>
        <w:t>total 24</w:t>
      </w:r>
      <w:r w:rsidRPr="00C93D66">
        <w:br/>
        <w:t>-</w:t>
      </w:r>
      <w:proofErr w:type="spellStart"/>
      <w:r w:rsidRPr="00C93D66">
        <w:t>rw</w:t>
      </w:r>
      <w:proofErr w:type="spellEnd"/>
      <w:r w:rsidRPr="00C93D66">
        <w:t>-</w:t>
      </w:r>
      <w:proofErr w:type="spellStart"/>
      <w:r w:rsidRPr="00C93D66">
        <w:t>rw</w:t>
      </w:r>
      <w:proofErr w:type="spellEnd"/>
      <w:r w:rsidRPr="00C93D66">
        <w:t xml:space="preserve">-r-- 1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 904 </w:t>
      </w:r>
      <w:proofErr w:type="spellStart"/>
      <w:r w:rsidRPr="00C93D66">
        <w:t>يول</w:t>
      </w:r>
      <w:proofErr w:type="spellEnd"/>
      <w:r w:rsidRPr="00C93D66">
        <w:t xml:space="preserve"> 11 09:53 CMakeLists.txt</w:t>
      </w:r>
      <w:r w:rsidRPr="00C93D66">
        <w:br/>
      </w:r>
      <w:proofErr w:type="spellStart"/>
      <w:r w:rsidRPr="00C93D66">
        <w:t>drwxrwxr</w:t>
      </w:r>
      <w:proofErr w:type="spellEnd"/>
      <w:r w:rsidRPr="00C93D66">
        <w:t xml:space="preserve">-x 3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4096 </w:t>
      </w:r>
      <w:proofErr w:type="spellStart"/>
      <w:r w:rsidRPr="00C93D66">
        <w:t>يول</w:t>
      </w:r>
      <w:proofErr w:type="spellEnd"/>
      <w:r w:rsidRPr="00C93D66">
        <w:t xml:space="preserve"> 11 09:53 include</w:t>
      </w:r>
      <w:r w:rsidRPr="00C93D66">
        <w:br/>
      </w:r>
      <w:proofErr w:type="spellStart"/>
      <w:r w:rsidRPr="00C93D66">
        <w:t>drwxrwxr</w:t>
      </w:r>
      <w:proofErr w:type="spellEnd"/>
      <w:r w:rsidRPr="00C93D66">
        <w:t xml:space="preserve">-x 2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4096 </w:t>
      </w:r>
      <w:proofErr w:type="spellStart"/>
      <w:r w:rsidRPr="00C93D66">
        <w:t>يول</w:t>
      </w:r>
      <w:proofErr w:type="spellEnd"/>
      <w:r w:rsidRPr="00C93D66">
        <w:t xml:space="preserve"> 11 09:54 launch</w:t>
      </w:r>
      <w:r w:rsidRPr="00C93D66">
        <w:br/>
      </w:r>
      <w:proofErr w:type="spellStart"/>
      <w:r w:rsidRPr="00C93D66">
        <w:t>drwxrwxr</w:t>
      </w:r>
      <w:proofErr w:type="spellEnd"/>
      <w:r w:rsidRPr="00C93D66">
        <w:t xml:space="preserve">-x 2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4096 </w:t>
      </w:r>
      <w:proofErr w:type="spellStart"/>
      <w:r w:rsidRPr="00C93D66">
        <w:t>يول</w:t>
      </w:r>
      <w:proofErr w:type="spellEnd"/>
      <w:r w:rsidRPr="00C93D66">
        <w:t xml:space="preserve"> 11 09:54 model</w:t>
      </w:r>
      <w:r w:rsidRPr="00C93D66">
        <w:br/>
        <w:t>-</w:t>
      </w:r>
      <w:proofErr w:type="spellStart"/>
      <w:r w:rsidRPr="00C93D66">
        <w:t>rw</w:t>
      </w:r>
      <w:proofErr w:type="spellEnd"/>
      <w:r w:rsidRPr="00C93D66">
        <w:t>-</w:t>
      </w:r>
      <w:proofErr w:type="spellStart"/>
      <w:r w:rsidRPr="00C93D66">
        <w:t>rw</w:t>
      </w:r>
      <w:proofErr w:type="spellEnd"/>
      <w:r w:rsidRPr="00C93D66">
        <w:t xml:space="preserve">-r-- 1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 601 </w:t>
      </w:r>
      <w:proofErr w:type="spellStart"/>
      <w:r w:rsidRPr="00C93D66">
        <w:t>يول</w:t>
      </w:r>
      <w:proofErr w:type="spellEnd"/>
      <w:r w:rsidRPr="00C93D66">
        <w:t xml:space="preserve"> 11 09:53 package.xml</w:t>
      </w:r>
      <w:r w:rsidRPr="00C93D66">
        <w:br/>
      </w:r>
      <w:proofErr w:type="spellStart"/>
      <w:r w:rsidRPr="00C93D66">
        <w:t>drwxrwxr</w:t>
      </w:r>
      <w:proofErr w:type="spellEnd"/>
      <w:r w:rsidRPr="00C93D66">
        <w:t xml:space="preserve">-x 2 </w:t>
      </w:r>
      <w:proofErr w:type="spellStart"/>
      <w:r w:rsidRPr="00C93D66">
        <w:t>cubesat</w:t>
      </w:r>
      <w:proofErr w:type="spellEnd"/>
      <w:r w:rsidRPr="00C93D66">
        <w:t xml:space="preserve"> </w:t>
      </w:r>
      <w:proofErr w:type="spellStart"/>
      <w:r w:rsidRPr="00C93D66">
        <w:t>cubesat</w:t>
      </w:r>
      <w:proofErr w:type="spellEnd"/>
      <w:r w:rsidRPr="00C93D66">
        <w:t xml:space="preserve"> 4096 </w:t>
      </w:r>
      <w:proofErr w:type="spellStart"/>
      <w:r w:rsidRPr="00C93D66">
        <w:t>يول</w:t>
      </w:r>
      <w:proofErr w:type="spellEnd"/>
      <w:r w:rsidRPr="00C93D66">
        <w:t xml:space="preserve"> 11 09:53 </w:t>
      </w:r>
      <w:proofErr w:type="spellStart"/>
      <w:r w:rsidRPr="00C93D66">
        <w:t>src</w:t>
      </w:r>
      <w:proofErr w:type="spellEnd"/>
    </w:p>
    <w:p w14:paraId="1901D95B" w14:textId="7A6B3685" w:rsidR="00C93D66" w:rsidRPr="00C93D66" w:rsidRDefault="00C93D66" w:rsidP="00C93D66"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>/</w:t>
      </w:r>
      <w:proofErr w:type="spellStart"/>
      <w:r w:rsidRPr="00C93D66">
        <w:t>src</w:t>
      </w:r>
      <w:proofErr w:type="spellEnd"/>
      <w:r w:rsidRPr="00C93D66">
        <w:t>/</w:t>
      </w:r>
      <w:proofErr w:type="spellStart"/>
      <w:r w:rsidRPr="00C93D66">
        <w:t>gazebo_test</w:t>
      </w:r>
      <w:proofErr w:type="spellEnd"/>
      <w:r w:rsidRPr="00C93D66">
        <w:t>$ cd ~/</w:t>
      </w:r>
      <w:proofErr w:type="spellStart"/>
      <w:r w:rsidRPr="00C93D66">
        <w:t>ws_gazebo</w:t>
      </w:r>
      <w:proofErr w:type="spellEnd"/>
      <w:r w:rsidRPr="00C93D66">
        <w:t>/</w:t>
      </w:r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 xml:space="preserve">$ </w:t>
      </w:r>
      <w:proofErr w:type="spellStart"/>
      <w:r w:rsidRPr="00C93D66">
        <w:t>colcon</w:t>
      </w:r>
      <w:proofErr w:type="spellEnd"/>
      <w:r w:rsidRPr="00C93D66">
        <w:t xml:space="preserve"> build</w:t>
      </w:r>
    </w:p>
    <w:p w14:paraId="3356872E" w14:textId="31E48E83" w:rsidR="00C93D66" w:rsidRDefault="00C93D66"/>
    <w:p w14:paraId="283BFA34" w14:textId="1B6B0595" w:rsidR="00C93D66" w:rsidRDefault="00C93D66" w:rsidP="00C93D66">
      <w:pPr>
        <w:pStyle w:val="ListParagraph"/>
        <w:numPr>
          <w:ilvl w:val="0"/>
          <w:numId w:val="9"/>
        </w:numPr>
      </w:pPr>
      <w:r>
        <w:t xml:space="preserve">Make </w:t>
      </w:r>
      <w:proofErr w:type="spellStart"/>
      <w:r>
        <w:t>xacro</w:t>
      </w:r>
      <w:proofErr w:type="spellEnd"/>
      <w:r>
        <w:t xml:space="preserve"> and gazebo files for the robot</w:t>
      </w:r>
    </w:p>
    <w:p w14:paraId="09B5A4EA" w14:textId="16618713" w:rsidR="00C93D66" w:rsidRDefault="00C93D66" w:rsidP="00C93D66"/>
    <w:p w14:paraId="36878EFD" w14:textId="0CE63FDF" w:rsidR="00C93D66" w:rsidRDefault="00C93D66" w:rsidP="00C93D66">
      <w:proofErr w:type="spellStart"/>
      <w:r>
        <w:t>robot.xacro</w:t>
      </w:r>
      <w:proofErr w:type="spellEnd"/>
    </w:p>
    <w:p w14:paraId="782D1112" w14:textId="73F4CF2E" w:rsidR="00C93D66" w:rsidRDefault="00C93D66" w:rsidP="00C93D66"/>
    <w:p w14:paraId="11BD0A6E" w14:textId="73C1D874" w:rsidR="00C93D66" w:rsidRDefault="00C93D66" w:rsidP="00C93D66">
      <w:proofErr w:type="spellStart"/>
      <w:r>
        <w:t>robot.gazebo</w:t>
      </w:r>
      <w:proofErr w:type="spellEnd"/>
    </w:p>
    <w:p w14:paraId="6E99C43D" w14:textId="1C0A39CB" w:rsidR="00C93D66" w:rsidRDefault="00C93D66" w:rsidP="00C93D66"/>
    <w:p w14:paraId="4F57EE4C" w14:textId="5D6F0EE7" w:rsidR="00C93D66" w:rsidRDefault="00C93D66" w:rsidP="00C93D66">
      <w:pPr>
        <w:pStyle w:val="ListParagraph"/>
        <w:numPr>
          <w:ilvl w:val="0"/>
          <w:numId w:val="9"/>
        </w:numPr>
      </w:pPr>
      <w:r>
        <w:t>Make the file for the world</w:t>
      </w:r>
    </w:p>
    <w:p w14:paraId="16D70AE0" w14:textId="52C8F90F" w:rsidR="00C93D66" w:rsidRDefault="00C93D66" w:rsidP="00C93D66"/>
    <w:p w14:paraId="03078B72" w14:textId="089B98C6" w:rsidR="00C93D66" w:rsidRDefault="00C93D66" w:rsidP="00C93D66">
      <w:proofErr w:type="spellStart"/>
      <w:r>
        <w:t>empty_world.world</w:t>
      </w:r>
      <w:proofErr w:type="spellEnd"/>
    </w:p>
    <w:p w14:paraId="5440AA23" w14:textId="5BAE9E32" w:rsidR="00C93D66" w:rsidRDefault="00C93D66" w:rsidP="00C93D66">
      <w:r>
        <w:t xml:space="preserve"> </w:t>
      </w:r>
    </w:p>
    <w:p w14:paraId="54F7C352" w14:textId="0ADC9796" w:rsidR="00C93D66" w:rsidRDefault="00C93D66" w:rsidP="00C93D66">
      <w:pPr>
        <w:pStyle w:val="ListParagraph"/>
        <w:numPr>
          <w:ilvl w:val="0"/>
          <w:numId w:val="9"/>
        </w:numPr>
      </w:pPr>
      <w:r>
        <w:t>Make the launch file</w:t>
      </w:r>
    </w:p>
    <w:p w14:paraId="10313271" w14:textId="4A68C4F5" w:rsidR="00C93D66" w:rsidRDefault="00C93D66" w:rsidP="00C93D66"/>
    <w:p w14:paraId="3B373F15" w14:textId="5D3385D8" w:rsidR="00C93D66" w:rsidRDefault="00C93D66" w:rsidP="00C93D66">
      <w:r>
        <w:t>gazebo_model.launch.py</w:t>
      </w:r>
    </w:p>
    <w:p w14:paraId="1CA28DA8" w14:textId="77777777" w:rsidR="00C93D66" w:rsidRDefault="00C93D66" w:rsidP="00C93D66"/>
    <w:p w14:paraId="71EC714C" w14:textId="6BD3CD62" w:rsidR="00C93D66" w:rsidRDefault="00C93D66" w:rsidP="00C93D66">
      <w:pPr>
        <w:pStyle w:val="ListParagraph"/>
        <w:numPr>
          <w:ilvl w:val="0"/>
          <w:numId w:val="9"/>
        </w:numPr>
      </w:pPr>
      <w:r>
        <w:t>Edit package.xml and CMakeLists.txt to include all dependencies</w:t>
      </w:r>
    </w:p>
    <w:p w14:paraId="377B13E6" w14:textId="77777777" w:rsidR="00C93D66" w:rsidRDefault="00C93D66" w:rsidP="00C93D66">
      <w:pPr>
        <w:pStyle w:val="ListParagraph"/>
      </w:pPr>
    </w:p>
    <w:p w14:paraId="4B9C48F4" w14:textId="4194AF92" w:rsidR="00C93D66" w:rsidRDefault="00C93D66" w:rsidP="00C93D66">
      <w:pPr>
        <w:pStyle w:val="ListParagraph"/>
        <w:numPr>
          <w:ilvl w:val="0"/>
          <w:numId w:val="9"/>
        </w:numPr>
      </w:pPr>
      <w:r>
        <w:t xml:space="preserve">Run on </w:t>
      </w:r>
      <w:proofErr w:type="spellStart"/>
      <w:r>
        <w:t>ros</w:t>
      </w:r>
      <w:proofErr w:type="spellEnd"/>
    </w:p>
    <w:p w14:paraId="68195662" w14:textId="2F13EF27" w:rsidR="00C93D66" w:rsidRDefault="00C93D66" w:rsidP="00C93D66"/>
    <w:p w14:paraId="5ACF68B6" w14:textId="0FF59482" w:rsidR="00C93D66" w:rsidRDefault="00C93D66" w:rsidP="00C93D66">
      <w:pPr>
        <w:rPr>
          <w:color w:val="000000" w:themeColor="text1"/>
        </w:rPr>
      </w:pPr>
      <w:r w:rsidRPr="00C93D66">
        <w:t>cubesat@cubesat-OptiPlex-7460-AIO:~/</w:t>
      </w:r>
      <w:proofErr w:type="spellStart"/>
      <w:r w:rsidRPr="00C93D66">
        <w:t>ws_gazebo</w:t>
      </w:r>
      <w:proofErr w:type="spellEnd"/>
      <w:r w:rsidRPr="00C93D66">
        <w:t xml:space="preserve">$ </w:t>
      </w:r>
      <w:proofErr w:type="spellStart"/>
      <w:r w:rsidRPr="00C93D66">
        <w:t>colcon</w:t>
      </w:r>
      <w:proofErr w:type="spellEnd"/>
      <w:r w:rsidRPr="00C93D66">
        <w:t xml:space="preserve"> build</w:t>
      </w:r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>$ source ~/</w:t>
      </w:r>
      <w:proofErr w:type="spellStart"/>
      <w:r w:rsidRPr="00C93D66">
        <w:t>ws_gazebo</w:t>
      </w:r>
      <w:proofErr w:type="spellEnd"/>
      <w:r w:rsidRPr="00C93D66">
        <w:t>/install/</w:t>
      </w:r>
      <w:proofErr w:type="spellStart"/>
      <w:r w:rsidRPr="00C93D66">
        <w:t>setup.bash</w:t>
      </w:r>
      <w:proofErr w:type="spellEnd"/>
      <w:r w:rsidRPr="00C93D66">
        <w:br/>
        <w:t>cubesat@cubesat-OptiPlex-7460-AIO:~/</w:t>
      </w:r>
      <w:proofErr w:type="spellStart"/>
      <w:r w:rsidRPr="00C93D66">
        <w:t>ws_gazebo</w:t>
      </w:r>
      <w:proofErr w:type="spellEnd"/>
      <w:r w:rsidRPr="00C93D66">
        <w:t xml:space="preserve">$ ros2 launch </w:t>
      </w:r>
      <w:proofErr w:type="spellStart"/>
      <w:r w:rsidRPr="00C93D66">
        <w:t>gazebo_test</w:t>
      </w:r>
      <w:proofErr w:type="spellEnd"/>
      <w:r w:rsidRPr="00C93D66">
        <w:t> </w:t>
      </w:r>
      <w:r w:rsidRPr="00C93D66">
        <w:rPr>
          <w:color w:val="000000" w:themeColor="text1"/>
        </w:rPr>
        <w:t>gazebo_model.launch.py</w:t>
      </w:r>
    </w:p>
    <w:p w14:paraId="10C0C8EE" w14:textId="4EE918D1" w:rsidR="00C93D66" w:rsidRDefault="00C93D66" w:rsidP="00C93D66">
      <w:pPr>
        <w:rPr>
          <w:color w:val="000000" w:themeColor="text1"/>
        </w:rPr>
      </w:pPr>
    </w:p>
    <w:p w14:paraId="5F69F945" w14:textId="77777777" w:rsidR="00C93D66" w:rsidRPr="00C93D66" w:rsidRDefault="00C93D66" w:rsidP="00C93D66"/>
    <w:p w14:paraId="61F0EAA7" w14:textId="77777777" w:rsidR="00C93D66" w:rsidRPr="00C93D66" w:rsidRDefault="00C93D66" w:rsidP="00C93D66"/>
    <w:p w14:paraId="2ACA872E" w14:textId="77777777" w:rsidR="00C93D66" w:rsidRPr="009330AF" w:rsidRDefault="00C93D66" w:rsidP="00C93D66"/>
    <w:sectPr w:rsidR="00C93D66" w:rsidRPr="009330AF" w:rsidSect="0017242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5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F14350"/>
    <w:multiLevelType w:val="hybridMultilevel"/>
    <w:tmpl w:val="35F66B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9738DB"/>
    <w:multiLevelType w:val="hybridMultilevel"/>
    <w:tmpl w:val="FFD2E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61A39"/>
    <w:multiLevelType w:val="multilevel"/>
    <w:tmpl w:val="42FE6F0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5B6B4E62"/>
    <w:multiLevelType w:val="multilevel"/>
    <w:tmpl w:val="7196F96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60131695"/>
    <w:multiLevelType w:val="hybridMultilevel"/>
    <w:tmpl w:val="4B624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0AF"/>
    <w:rsid w:val="00024E27"/>
    <w:rsid w:val="00062015"/>
    <w:rsid w:val="001078E2"/>
    <w:rsid w:val="00263E73"/>
    <w:rsid w:val="002B0811"/>
    <w:rsid w:val="002B25A5"/>
    <w:rsid w:val="00453E2A"/>
    <w:rsid w:val="00765775"/>
    <w:rsid w:val="007E1A8A"/>
    <w:rsid w:val="00837BE0"/>
    <w:rsid w:val="008412F3"/>
    <w:rsid w:val="009330AF"/>
    <w:rsid w:val="00AF089B"/>
    <w:rsid w:val="00C33525"/>
    <w:rsid w:val="00C548B7"/>
    <w:rsid w:val="00C93D66"/>
    <w:rsid w:val="00D83F9F"/>
    <w:rsid w:val="00DC1D3B"/>
    <w:rsid w:val="00E20B15"/>
    <w:rsid w:val="00EA05F6"/>
    <w:rsid w:val="00EE2BB1"/>
    <w:rsid w:val="00FA0EBD"/>
    <w:rsid w:val="00FE6B1C"/>
    <w:rsid w:val="00FF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ED41"/>
  <w15:chartTrackingRefBased/>
  <w15:docId w15:val="{A5274E54-FB03-7848-81FE-7C1BF9548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89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0A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93D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8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9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 Sana</dc:creator>
  <cp:keywords/>
  <dc:description/>
  <cp:lastModifiedBy>Ziya Sana</cp:lastModifiedBy>
  <cp:revision>5</cp:revision>
  <dcterms:created xsi:type="dcterms:W3CDTF">2024-07-09T05:43:00Z</dcterms:created>
  <dcterms:modified xsi:type="dcterms:W3CDTF">2024-07-11T07:38:00Z</dcterms:modified>
</cp:coreProperties>
</file>